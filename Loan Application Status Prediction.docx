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3E7D" w:rsidRPr="00222A19" w:rsidRDefault="00733E7D" w:rsidP="00222A19">
      <w:pPr>
        <w:rPr>
          <w:rFonts w:ascii="Times New Roman" w:hAnsi="Times New Roman" w:cs="Times New Roman"/>
          <w:b/>
          <w:sz w:val="40"/>
          <w:szCs w:val="40"/>
        </w:rPr>
      </w:pPr>
      <w:r w:rsidRPr="00222A19">
        <w:rPr>
          <w:rFonts w:ascii="Times New Roman" w:hAnsi="Times New Roman" w:cs="Times New Roman"/>
          <w:b/>
          <w:sz w:val="40"/>
          <w:szCs w:val="40"/>
        </w:rPr>
        <w:t>LOAN APPLICATION STATUS PREDICTION</w:t>
      </w:r>
    </w:p>
    <w:p w:rsidR="00733E7D" w:rsidRDefault="00733E7D" w:rsidP="00222A19">
      <w:pPr>
        <w:rPr>
          <w:b/>
        </w:rPr>
      </w:pPr>
    </w:p>
    <w:p w:rsidR="00733E7D" w:rsidRDefault="00733E7D" w:rsidP="00222A19">
      <w:pPr>
        <w:rPr>
          <w:b/>
        </w:rPr>
      </w:pPr>
    </w:p>
    <w:p w:rsidR="00733E7D" w:rsidRPr="000610DB" w:rsidRDefault="00733E7D" w:rsidP="00222A19">
      <w:pPr>
        <w:rPr>
          <w:rFonts w:ascii="Times New Roman" w:hAnsi="Times New Roman" w:cs="Times New Roman"/>
          <w:b/>
          <w:sz w:val="24"/>
          <w:szCs w:val="24"/>
        </w:rPr>
      </w:pPr>
      <w:r w:rsidRPr="000610DB">
        <w:rPr>
          <w:rFonts w:ascii="Times New Roman" w:hAnsi="Times New Roman" w:cs="Times New Roman"/>
          <w:b/>
          <w:sz w:val="24"/>
          <w:szCs w:val="24"/>
        </w:rPr>
        <w:t>BY   YASHNA</w:t>
      </w:r>
      <w:r w:rsidR="000610DB" w:rsidRPr="000610DB">
        <w:rPr>
          <w:rFonts w:ascii="Times New Roman" w:hAnsi="Times New Roman" w:cs="Times New Roman"/>
          <w:b/>
          <w:sz w:val="24"/>
          <w:szCs w:val="24"/>
        </w:rPr>
        <w:t xml:space="preserve"> </w:t>
      </w:r>
      <w:r w:rsidRPr="000610DB">
        <w:rPr>
          <w:rFonts w:ascii="Times New Roman" w:hAnsi="Times New Roman" w:cs="Times New Roman"/>
          <w:b/>
          <w:sz w:val="24"/>
          <w:szCs w:val="24"/>
        </w:rPr>
        <w:t xml:space="preserve">  SHAH</w:t>
      </w:r>
    </w:p>
    <w:p w:rsidR="006363C0" w:rsidRPr="000610DB" w:rsidRDefault="006363C0" w:rsidP="00222A19">
      <w:pPr>
        <w:rPr>
          <w:rFonts w:ascii="Times New Roman" w:hAnsi="Times New Roman" w:cs="Times New Roman"/>
          <w:b/>
          <w:sz w:val="24"/>
          <w:szCs w:val="24"/>
        </w:rPr>
      </w:pPr>
      <w:r w:rsidRPr="000610DB">
        <w:rPr>
          <w:rFonts w:ascii="Times New Roman" w:hAnsi="Times New Roman" w:cs="Times New Roman"/>
          <w:b/>
          <w:sz w:val="24"/>
          <w:szCs w:val="24"/>
        </w:rPr>
        <w:t>STUDENT</w:t>
      </w:r>
    </w:p>
    <w:p w:rsidR="00733E7D" w:rsidRPr="000610DB" w:rsidRDefault="006363C0" w:rsidP="00222A19">
      <w:pPr>
        <w:rPr>
          <w:rFonts w:ascii="Times New Roman" w:hAnsi="Times New Roman" w:cs="Times New Roman"/>
          <w:b/>
          <w:sz w:val="24"/>
          <w:szCs w:val="24"/>
        </w:rPr>
      </w:pPr>
      <w:r w:rsidRPr="000610DB">
        <w:rPr>
          <w:rFonts w:ascii="Times New Roman" w:hAnsi="Times New Roman" w:cs="Times New Roman"/>
          <w:b/>
          <w:sz w:val="24"/>
          <w:szCs w:val="24"/>
        </w:rPr>
        <w:t>DATATRAINED INSTITUTE</w:t>
      </w:r>
    </w:p>
    <w:p w:rsidR="006363C0" w:rsidRPr="000610DB" w:rsidRDefault="006363C0" w:rsidP="00222A19">
      <w:pPr>
        <w:rPr>
          <w:b/>
          <w:sz w:val="24"/>
          <w:szCs w:val="24"/>
        </w:rPr>
      </w:pPr>
    </w:p>
    <w:p w:rsidR="00733E7D" w:rsidRDefault="00733E7D" w:rsidP="00222A19">
      <w:pPr>
        <w:rPr>
          <w:b/>
        </w:rPr>
      </w:pPr>
    </w:p>
    <w:p w:rsidR="00733E7D" w:rsidRDefault="00733E7D" w:rsidP="00222A19">
      <w:pPr>
        <w:rPr>
          <w:b/>
        </w:rPr>
      </w:pPr>
    </w:p>
    <w:p w:rsidR="00733E7D" w:rsidRDefault="00733E7D" w:rsidP="00222A19">
      <w:pPr>
        <w:rPr>
          <w:b/>
        </w:rPr>
      </w:pPr>
    </w:p>
    <w:p w:rsidR="00733E7D" w:rsidRDefault="00733E7D" w:rsidP="00222A19">
      <w:pPr>
        <w:rPr>
          <w:b/>
        </w:rPr>
      </w:pPr>
    </w:p>
    <w:p w:rsidR="00733E7D" w:rsidRDefault="00733E7D" w:rsidP="00222A19">
      <w:pPr>
        <w:rPr>
          <w:b/>
        </w:rPr>
      </w:pPr>
    </w:p>
    <w:p w:rsidR="006363C0" w:rsidRDefault="006363C0" w:rsidP="00222A19">
      <w:pPr>
        <w:rPr>
          <w:b/>
        </w:rPr>
      </w:pPr>
    </w:p>
    <w:p w:rsidR="00733E7D" w:rsidRDefault="00222A19" w:rsidP="00222A19">
      <w:pPr>
        <w:rPr>
          <w:b/>
        </w:rPr>
      </w:pPr>
      <w:r>
        <w:rPr>
          <w:b/>
          <w:noProof/>
          <w:lang w:val="en-IN" w:eastAsia="en-IN"/>
        </w:rPr>
        <w:drawing>
          <wp:anchor distT="0" distB="0" distL="114300" distR="114300" simplePos="0" relativeHeight="251659264" behindDoc="0" locked="0" layoutInCell="1" allowOverlap="1" wp14:anchorId="6FBC3352" wp14:editId="2209B7D1">
            <wp:simplePos x="0" y="0"/>
            <wp:positionH relativeFrom="column">
              <wp:posOffset>243069</wp:posOffset>
            </wp:positionH>
            <wp:positionV relativeFrom="paragraph">
              <wp:posOffset>292791</wp:posOffset>
            </wp:positionV>
            <wp:extent cx="5173345" cy="2386330"/>
            <wp:effectExtent l="0" t="0" r="8255" b="0"/>
            <wp:wrapThrough wrapText="bothSides">
              <wp:wrapPolygon edited="0">
                <wp:start x="0" y="0"/>
                <wp:lineTo x="0" y="21382"/>
                <wp:lineTo x="21555" y="21382"/>
                <wp:lineTo x="2155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3345" cy="2386330"/>
                    </a:xfrm>
                    <a:prstGeom prst="rect">
                      <a:avLst/>
                    </a:prstGeom>
                    <a:noFill/>
                    <a:ln>
                      <a:noFill/>
                    </a:ln>
                  </pic:spPr>
                </pic:pic>
              </a:graphicData>
            </a:graphic>
          </wp:anchor>
        </w:drawing>
      </w:r>
      <w:r w:rsidR="006363C0">
        <w:rPr>
          <w:b/>
        </w:rPr>
        <w:t xml:space="preserve">                                                                                   </w:t>
      </w:r>
    </w:p>
    <w:p w:rsidR="00733E7D" w:rsidRDefault="006363C0" w:rsidP="00222A19">
      <w:pPr>
        <w:rPr>
          <w:b/>
        </w:rPr>
      </w:pPr>
      <w:r>
        <w:rPr>
          <w:b/>
          <w:noProof/>
          <w:lang w:val="en-IN" w:eastAsia="en-IN"/>
        </w:rPr>
        <w:t xml:space="preserve">                                                                              </w:t>
      </w:r>
    </w:p>
    <w:p w:rsidR="00733E7D" w:rsidRDefault="00733E7D" w:rsidP="00222A19">
      <w:pPr>
        <w:rPr>
          <w:b/>
        </w:rPr>
      </w:pPr>
    </w:p>
    <w:p w:rsidR="00733E7D" w:rsidRDefault="00733E7D" w:rsidP="00222A19">
      <w:pPr>
        <w:rPr>
          <w:b/>
        </w:rPr>
      </w:pPr>
    </w:p>
    <w:p w:rsidR="00733E7D" w:rsidRDefault="00733E7D" w:rsidP="00222A19">
      <w:pPr>
        <w:rPr>
          <w:b/>
        </w:rPr>
      </w:pPr>
    </w:p>
    <w:p w:rsidR="00733E7D" w:rsidRDefault="00733E7D" w:rsidP="00222A19">
      <w:pPr>
        <w:rPr>
          <w:b/>
        </w:rPr>
      </w:pPr>
    </w:p>
    <w:p w:rsidR="00733E7D" w:rsidRDefault="00733E7D" w:rsidP="00222A19">
      <w:pPr>
        <w:rPr>
          <w:b/>
        </w:rPr>
      </w:pPr>
    </w:p>
    <w:p w:rsidR="00733E7D" w:rsidRDefault="00733E7D" w:rsidP="00222A19">
      <w:pPr>
        <w:rPr>
          <w:b/>
        </w:rPr>
      </w:pPr>
    </w:p>
    <w:p w:rsidR="00733E7D" w:rsidRDefault="00733E7D" w:rsidP="00222A19">
      <w:pPr>
        <w:rPr>
          <w:b/>
        </w:rPr>
      </w:pPr>
    </w:p>
    <w:p w:rsidR="00733E7D" w:rsidRDefault="00733E7D" w:rsidP="00222A19">
      <w:pPr>
        <w:rPr>
          <w:b/>
        </w:rPr>
      </w:pPr>
    </w:p>
    <w:p w:rsidR="00733E7D" w:rsidRDefault="00733E7D" w:rsidP="00222A19">
      <w:pPr>
        <w:rPr>
          <w:b/>
        </w:rPr>
      </w:pPr>
    </w:p>
    <w:p w:rsidR="00733E7D" w:rsidRDefault="00733E7D" w:rsidP="00222A19">
      <w:pPr>
        <w:rPr>
          <w:b/>
        </w:rPr>
      </w:pPr>
    </w:p>
    <w:p w:rsidR="00733E7D" w:rsidRDefault="00733E7D" w:rsidP="00222A19">
      <w:pPr>
        <w:rPr>
          <w:b/>
        </w:rPr>
      </w:pPr>
    </w:p>
    <w:p w:rsidR="00733E7D" w:rsidRDefault="00733E7D" w:rsidP="00222A19">
      <w:pPr>
        <w:rPr>
          <w:b/>
        </w:rPr>
      </w:pPr>
    </w:p>
    <w:p w:rsidR="00733E7D" w:rsidRDefault="00733E7D" w:rsidP="00222A19">
      <w:pPr>
        <w:rPr>
          <w:b/>
        </w:rPr>
      </w:pPr>
    </w:p>
    <w:p w:rsidR="00733E7D" w:rsidRDefault="00733E7D" w:rsidP="00222A19">
      <w:pPr>
        <w:rPr>
          <w:b/>
        </w:rPr>
      </w:pPr>
    </w:p>
    <w:p w:rsidR="00733E7D" w:rsidRDefault="00733E7D" w:rsidP="00222A19">
      <w:pPr>
        <w:rPr>
          <w:b/>
        </w:rPr>
      </w:pPr>
    </w:p>
    <w:p w:rsidR="00222A19" w:rsidRDefault="00222A19" w:rsidP="00222A19">
      <w:pPr>
        <w:rPr>
          <w:b/>
        </w:rPr>
      </w:pPr>
    </w:p>
    <w:p w:rsidR="00222A19" w:rsidRDefault="00222A19" w:rsidP="00222A19">
      <w:pPr>
        <w:rPr>
          <w:b/>
        </w:rPr>
      </w:pPr>
    </w:p>
    <w:p w:rsidR="00222A19" w:rsidRDefault="00222A19" w:rsidP="00222A19">
      <w:pPr>
        <w:rPr>
          <w:b/>
        </w:rPr>
      </w:pPr>
    </w:p>
    <w:p w:rsidR="00733E7D" w:rsidRDefault="00733E7D" w:rsidP="00222A19">
      <w:pPr>
        <w:rPr>
          <w:b/>
        </w:rPr>
      </w:pPr>
    </w:p>
    <w:p w:rsidR="00733E7D" w:rsidRDefault="00733E7D" w:rsidP="00222A19">
      <w:pPr>
        <w:rPr>
          <w:b/>
        </w:rPr>
      </w:pPr>
    </w:p>
    <w:p w:rsidR="00733E7D" w:rsidRDefault="00733E7D" w:rsidP="00222A19">
      <w:pPr>
        <w:rPr>
          <w:b/>
        </w:rPr>
      </w:pPr>
    </w:p>
    <w:p w:rsidR="00733E7D" w:rsidRDefault="009456F3" w:rsidP="00222A19">
      <w:pPr>
        <w:rPr>
          <w:b/>
        </w:rPr>
      </w:pPr>
      <w:r w:rsidRPr="009456F3">
        <w:rPr>
          <w:b/>
        </w:rPr>
        <w:lastRenderedPageBreak/>
        <w:t>INTRODUCTION</w:t>
      </w:r>
    </w:p>
    <w:p w:rsidR="009456F3" w:rsidRPr="009456F3" w:rsidRDefault="009456F3" w:rsidP="00222A19">
      <w:pPr>
        <w:rPr>
          <w:b/>
        </w:rPr>
      </w:pPr>
    </w:p>
    <w:p w:rsidR="00A9204E" w:rsidRDefault="004C3373" w:rsidP="00222A19">
      <w:pPr>
        <w:ind w:firstLine="720"/>
      </w:pPr>
      <w:r>
        <w:t>Loan Origination is a process by which a borrower applies for a new loan and a lender processes that application</w:t>
      </w:r>
      <w:r w:rsidR="00332C2A">
        <w:t xml:space="preserve"> based on financial history</w:t>
      </w:r>
      <w:r>
        <w:t xml:space="preserve"> of the applicant. The customer has to go through many manual documentation processes, which are time consuming. Getting the loan approved has become a difficult task nowadays.</w:t>
      </w:r>
      <w:r w:rsidR="00CC2ED7">
        <w:t xml:space="preserve"> </w:t>
      </w:r>
      <w:r w:rsidR="005E52DD">
        <w:t xml:space="preserve">Loan distribution is considered as the core part of every banks business. The main asset of the bank is loans , because banks earn a lot from loans. </w:t>
      </w:r>
      <w:r w:rsidR="000D71FE">
        <w:t xml:space="preserve">Risk being the major part of loan, every bank wants their money to go in safe hands. There is no guarantee whether the customer will repay the loan amount or not. </w:t>
      </w:r>
    </w:p>
    <w:p w:rsidR="000D71FE" w:rsidRDefault="000D71FE" w:rsidP="00222A19">
      <w:pPr>
        <w:ind w:firstLine="720"/>
      </w:pPr>
    </w:p>
    <w:p w:rsidR="000D71FE" w:rsidRDefault="000D71FE" w:rsidP="00222A19">
      <w:pPr>
        <w:ind w:firstLine="720"/>
      </w:pPr>
      <w:r>
        <w:t xml:space="preserve">Machine learning helps in predicting the model by learning each and every aspect of data and give accurate decisions whether the loan can be given to the customer or not. This model will save time and efforts of bank employees. </w:t>
      </w:r>
    </w:p>
    <w:p w:rsidR="004C3373" w:rsidRDefault="004C3373" w:rsidP="00222A19"/>
    <w:p w:rsidR="003E1921" w:rsidRDefault="003E1921" w:rsidP="00222A19"/>
    <w:p w:rsidR="004C3373" w:rsidRDefault="004C3373" w:rsidP="00222A19"/>
    <w:p w:rsidR="004C3373" w:rsidRDefault="004C3373" w:rsidP="00222A19">
      <w:pPr>
        <w:rPr>
          <w:b/>
        </w:rPr>
      </w:pPr>
      <w:r w:rsidRPr="004C3373">
        <w:rPr>
          <w:b/>
        </w:rPr>
        <w:t>PROBLEM DEFINITION</w:t>
      </w:r>
    </w:p>
    <w:p w:rsidR="004C3373" w:rsidRDefault="004C3373" w:rsidP="00222A19">
      <w:pPr>
        <w:rPr>
          <w:b/>
        </w:rPr>
      </w:pPr>
    </w:p>
    <w:p w:rsidR="003E1921" w:rsidRPr="003E1921" w:rsidRDefault="003E1921" w:rsidP="00222A19">
      <w:pPr>
        <w:ind w:firstLine="720"/>
      </w:pPr>
      <w:r w:rsidRPr="003E1921">
        <w:t>The purpose of this blog is to</w:t>
      </w:r>
      <w:r>
        <w:t xml:space="preserve"> provide fast and effective ways </w:t>
      </w:r>
      <w:r w:rsidR="009B50FF">
        <w:t xml:space="preserve">to choose deserving applicants for loan based on their repaying capability. </w:t>
      </w:r>
    </w:p>
    <w:p w:rsidR="004C3373" w:rsidRDefault="004C3373" w:rsidP="00222A19">
      <w:pPr>
        <w:ind w:firstLine="720"/>
      </w:pPr>
      <w:r w:rsidRPr="004C3373">
        <w:t>We</w:t>
      </w:r>
      <w:r>
        <w:t xml:space="preserve"> have a dataset that includes details of applicants who have applied for loans</w:t>
      </w:r>
      <w:r w:rsidR="005B5D76">
        <w:t>, the details in the dataset include credit history, loan amount, applicant’s income, etc. On the basis of the details given in  the dataset, we need to build a model that predicts whether the loan of the applicant will be approved or not.</w:t>
      </w:r>
    </w:p>
    <w:p w:rsidR="00514682" w:rsidRDefault="00514682" w:rsidP="00222A19"/>
    <w:p w:rsidR="00514682" w:rsidRDefault="00514682" w:rsidP="00222A19">
      <w:pPr>
        <w:rPr>
          <w:rFonts w:ascii="Segoe UI" w:hAnsi="Segoe UI" w:cs="Segoe UI"/>
          <w:b/>
          <w:bCs/>
          <w:color w:val="24292E"/>
          <w:shd w:val="clear" w:color="auto" w:fill="FFFFFF"/>
        </w:rPr>
      </w:pPr>
      <w:r w:rsidRPr="00CC2ED7">
        <w:rPr>
          <w:rFonts w:ascii="Segoe UI" w:hAnsi="Segoe UI" w:cs="Segoe UI"/>
          <w:bCs/>
          <w:color w:val="24292E"/>
          <w:u w:val="single"/>
          <w:shd w:val="clear" w:color="auto" w:fill="FFFFFF"/>
        </w:rPr>
        <w:t>Independent Variables</w:t>
      </w:r>
      <w:r>
        <w:rPr>
          <w:rFonts w:ascii="Segoe UI" w:hAnsi="Segoe UI" w:cs="Segoe UI"/>
          <w:b/>
          <w:bCs/>
          <w:color w:val="24292E"/>
          <w:shd w:val="clear" w:color="auto" w:fill="FFFFFF"/>
        </w:rPr>
        <w:t>:</w:t>
      </w:r>
    </w:p>
    <w:p w:rsidR="00514682" w:rsidRPr="00514682" w:rsidRDefault="00514682" w:rsidP="00222A19">
      <w:pPr>
        <w:rPr>
          <w:rFonts w:ascii="Segoe UI" w:hAnsi="Segoe UI" w:cs="Segoe UI"/>
          <w:b/>
          <w:bCs/>
          <w:color w:val="24292E"/>
          <w:shd w:val="clear" w:color="auto" w:fill="FFFFFF"/>
        </w:rPr>
      </w:pPr>
    </w:p>
    <w:p w:rsidR="00514682" w:rsidRDefault="00514682" w:rsidP="00222A19">
      <w:pPr>
        <w:pStyle w:val="ListParagraph"/>
        <w:numPr>
          <w:ilvl w:val="0"/>
          <w:numId w:val="24"/>
        </w:numPr>
      </w:pPr>
      <w:r>
        <w:t>Loan_ID</w:t>
      </w:r>
    </w:p>
    <w:p w:rsidR="00514682" w:rsidRDefault="00514682" w:rsidP="00222A19">
      <w:pPr>
        <w:pStyle w:val="ListParagraph"/>
        <w:numPr>
          <w:ilvl w:val="0"/>
          <w:numId w:val="24"/>
        </w:numPr>
      </w:pPr>
      <w:r>
        <w:t>Gender</w:t>
      </w:r>
    </w:p>
    <w:p w:rsidR="00514682" w:rsidRDefault="00514682" w:rsidP="00222A19">
      <w:pPr>
        <w:pStyle w:val="ListParagraph"/>
        <w:numPr>
          <w:ilvl w:val="0"/>
          <w:numId w:val="24"/>
        </w:numPr>
      </w:pPr>
      <w:r>
        <w:t>Married</w:t>
      </w:r>
    </w:p>
    <w:p w:rsidR="00514682" w:rsidRDefault="00514682" w:rsidP="00222A19">
      <w:pPr>
        <w:pStyle w:val="ListParagraph"/>
        <w:numPr>
          <w:ilvl w:val="0"/>
          <w:numId w:val="24"/>
        </w:numPr>
      </w:pPr>
      <w:r>
        <w:t>Dependents</w:t>
      </w:r>
    </w:p>
    <w:p w:rsidR="00514682" w:rsidRDefault="00514682" w:rsidP="00222A19">
      <w:pPr>
        <w:pStyle w:val="ListParagraph"/>
        <w:numPr>
          <w:ilvl w:val="0"/>
          <w:numId w:val="24"/>
        </w:numPr>
      </w:pPr>
      <w:r>
        <w:t>Education</w:t>
      </w:r>
    </w:p>
    <w:p w:rsidR="00514682" w:rsidRDefault="00514682" w:rsidP="00222A19">
      <w:pPr>
        <w:pStyle w:val="ListParagraph"/>
        <w:numPr>
          <w:ilvl w:val="0"/>
          <w:numId w:val="24"/>
        </w:numPr>
      </w:pPr>
      <w:r>
        <w:t>Self_ employed</w:t>
      </w:r>
    </w:p>
    <w:p w:rsidR="00514682" w:rsidRDefault="00514682" w:rsidP="00222A19">
      <w:pPr>
        <w:pStyle w:val="ListParagraph"/>
        <w:numPr>
          <w:ilvl w:val="0"/>
          <w:numId w:val="24"/>
        </w:numPr>
      </w:pPr>
      <w:r>
        <w:t>Applicant Income</w:t>
      </w:r>
    </w:p>
    <w:p w:rsidR="00514682" w:rsidRDefault="00514682" w:rsidP="00222A19">
      <w:pPr>
        <w:pStyle w:val="ListParagraph"/>
        <w:numPr>
          <w:ilvl w:val="0"/>
          <w:numId w:val="24"/>
        </w:numPr>
      </w:pPr>
      <w:r>
        <w:t>Co-applicant Income</w:t>
      </w:r>
    </w:p>
    <w:p w:rsidR="00514682" w:rsidRDefault="00514682" w:rsidP="00222A19">
      <w:pPr>
        <w:pStyle w:val="ListParagraph"/>
        <w:numPr>
          <w:ilvl w:val="0"/>
          <w:numId w:val="24"/>
        </w:numPr>
      </w:pPr>
      <w:r>
        <w:t>Loan_Amount</w:t>
      </w:r>
    </w:p>
    <w:p w:rsidR="00514682" w:rsidRDefault="00514682" w:rsidP="00222A19">
      <w:pPr>
        <w:pStyle w:val="ListParagraph"/>
        <w:numPr>
          <w:ilvl w:val="0"/>
          <w:numId w:val="24"/>
        </w:numPr>
      </w:pPr>
      <w:r>
        <w:t>Loan_Amount_Term</w:t>
      </w:r>
    </w:p>
    <w:p w:rsidR="00514682" w:rsidRDefault="00514682" w:rsidP="00222A19">
      <w:pPr>
        <w:pStyle w:val="ListParagraph"/>
        <w:numPr>
          <w:ilvl w:val="0"/>
          <w:numId w:val="24"/>
        </w:numPr>
      </w:pPr>
      <w:r>
        <w:t>Credit History</w:t>
      </w:r>
    </w:p>
    <w:p w:rsidR="00514682" w:rsidRDefault="00514682" w:rsidP="00222A19">
      <w:pPr>
        <w:pStyle w:val="ListParagraph"/>
        <w:numPr>
          <w:ilvl w:val="0"/>
          <w:numId w:val="24"/>
        </w:numPr>
      </w:pPr>
      <w:r>
        <w:t>Property_Area</w:t>
      </w:r>
    </w:p>
    <w:p w:rsidR="00514682" w:rsidRDefault="00514682" w:rsidP="00222A19">
      <w:pPr>
        <w:pStyle w:val="ListParagraph"/>
      </w:pPr>
    </w:p>
    <w:p w:rsidR="00514682" w:rsidRDefault="00514682" w:rsidP="00222A19">
      <w:pPr>
        <w:rPr>
          <w:rFonts w:ascii="Segoe UI" w:hAnsi="Segoe UI" w:cs="Segoe UI"/>
          <w:b/>
          <w:bCs/>
          <w:color w:val="24292E"/>
          <w:u w:val="single"/>
          <w:shd w:val="clear" w:color="auto" w:fill="FFFFFF"/>
        </w:rPr>
      </w:pPr>
      <w:r w:rsidRPr="00CC2ED7">
        <w:rPr>
          <w:rFonts w:ascii="Segoe UI" w:hAnsi="Segoe UI" w:cs="Segoe UI"/>
          <w:bCs/>
          <w:color w:val="24292E"/>
          <w:u w:val="single"/>
          <w:shd w:val="clear" w:color="auto" w:fill="FFFFFF"/>
        </w:rPr>
        <w:t>Dependent Variable:</w:t>
      </w:r>
      <w:r w:rsidR="00CC2ED7">
        <w:rPr>
          <w:rFonts w:ascii="Segoe UI" w:hAnsi="Segoe UI" w:cs="Segoe UI"/>
          <w:b/>
          <w:bCs/>
          <w:color w:val="24292E"/>
          <w:u w:val="single"/>
          <w:shd w:val="clear" w:color="auto" w:fill="FFFFFF"/>
        </w:rPr>
        <w:t xml:space="preserve"> </w:t>
      </w:r>
      <w:r w:rsidRPr="00514682">
        <w:rPr>
          <w:rFonts w:ascii="Segoe UI" w:hAnsi="Segoe UI" w:cs="Segoe UI"/>
          <w:bCs/>
          <w:color w:val="24292E"/>
          <w:shd w:val="clear" w:color="auto" w:fill="FFFFFF"/>
        </w:rPr>
        <w:t>(Target Variable)</w:t>
      </w:r>
    </w:p>
    <w:p w:rsidR="00514682" w:rsidRDefault="00514682" w:rsidP="00222A19">
      <w:pPr>
        <w:rPr>
          <w:rFonts w:ascii="Segoe UI" w:hAnsi="Segoe UI" w:cs="Segoe UI"/>
          <w:b/>
          <w:bCs/>
          <w:color w:val="24292E"/>
          <w:u w:val="single"/>
          <w:shd w:val="clear" w:color="auto" w:fill="FFFFFF"/>
        </w:rPr>
      </w:pPr>
    </w:p>
    <w:p w:rsidR="00514682" w:rsidRDefault="00514682" w:rsidP="00222A19">
      <w:pPr>
        <w:pStyle w:val="ListParagraph"/>
        <w:numPr>
          <w:ilvl w:val="0"/>
          <w:numId w:val="25"/>
        </w:numPr>
      </w:pPr>
      <w:r>
        <w:t>Loan_Status</w:t>
      </w:r>
    </w:p>
    <w:p w:rsidR="00222A19" w:rsidRDefault="00222A19" w:rsidP="00222A19">
      <w:pPr>
        <w:ind w:firstLine="420"/>
      </w:pPr>
    </w:p>
    <w:p w:rsidR="00222A19" w:rsidRDefault="00222A19" w:rsidP="00222A19">
      <w:pPr>
        <w:ind w:firstLine="420"/>
      </w:pPr>
    </w:p>
    <w:p w:rsidR="00514682" w:rsidRDefault="00514682" w:rsidP="00222A19">
      <w:pPr>
        <w:ind w:firstLine="420"/>
      </w:pPr>
      <w:r>
        <w:t xml:space="preserve">Our </w:t>
      </w:r>
      <w:r w:rsidR="00AF538D">
        <w:t xml:space="preserve">problem statement clearly depicts that our target variable is categorical, which means that it is a Classification Problem. Hence, we would be using classification machine learning algorithms to build a model that predicts the loan application status of the applicant. </w:t>
      </w:r>
    </w:p>
    <w:p w:rsidR="00013CA8" w:rsidRDefault="00013CA8" w:rsidP="00222A19">
      <w:pPr>
        <w:rPr>
          <w:b/>
        </w:rPr>
      </w:pPr>
    </w:p>
    <w:p w:rsidR="00013CA8" w:rsidRDefault="00013CA8" w:rsidP="00222A19">
      <w:pPr>
        <w:rPr>
          <w:b/>
        </w:rPr>
      </w:pPr>
    </w:p>
    <w:p w:rsidR="00B71C8F" w:rsidRDefault="00013CA8" w:rsidP="00222A19">
      <w:pPr>
        <w:rPr>
          <w:b/>
        </w:rPr>
      </w:pPr>
      <w:r>
        <w:rPr>
          <w:b/>
        </w:rPr>
        <w:t xml:space="preserve">   </w:t>
      </w:r>
    </w:p>
    <w:p w:rsidR="00F65537" w:rsidRDefault="00013CA8" w:rsidP="00222A19">
      <w:pPr>
        <w:rPr>
          <w:b/>
        </w:rPr>
      </w:pPr>
      <w:r>
        <w:rPr>
          <w:b/>
        </w:rPr>
        <w:lastRenderedPageBreak/>
        <w:t xml:space="preserve">    </w:t>
      </w:r>
      <w:r w:rsidR="00F65537" w:rsidRPr="00F65537">
        <w:rPr>
          <w:b/>
        </w:rPr>
        <w:t>DATA ANALYSIS</w:t>
      </w:r>
    </w:p>
    <w:p w:rsidR="00F65537" w:rsidRDefault="00F65537" w:rsidP="00222A19">
      <w:pPr>
        <w:rPr>
          <w:b/>
        </w:rPr>
      </w:pPr>
    </w:p>
    <w:p w:rsidR="00E87F2D" w:rsidRPr="00E87F2D" w:rsidRDefault="00013CA8" w:rsidP="00222A19">
      <w:r>
        <w:t xml:space="preserve"> </w:t>
      </w:r>
      <w:r w:rsidR="00E87F2D" w:rsidRPr="00E87F2D">
        <w:t>Data Analysis</w:t>
      </w:r>
      <w:r w:rsidR="00E87F2D">
        <w:t xml:space="preserve"> is all about gathering raw data and converting the same into informative data which </w:t>
      </w:r>
      <w:r>
        <w:t xml:space="preserve">  </w:t>
      </w:r>
      <w:r w:rsidR="00E87F2D">
        <w:t>helps in making decisions for the profitability of the business. First the data is collected and then analyzed.</w:t>
      </w:r>
    </w:p>
    <w:p w:rsidR="00F65537" w:rsidRPr="00F65537" w:rsidRDefault="00F65537" w:rsidP="00222A19">
      <w:pPr>
        <w:rPr>
          <w:b/>
        </w:rPr>
      </w:pPr>
    </w:p>
    <w:p w:rsidR="00332C2A" w:rsidRDefault="005C7693" w:rsidP="00222A19">
      <w:r>
        <w:t>We have one dataset. Here, will first train the model</w:t>
      </w:r>
      <w:r w:rsidR="00FA3D45">
        <w:t xml:space="preserve"> and when the test data will be provided to the model, it will predict the loan status on whether to approve the loan or not.</w:t>
      </w:r>
    </w:p>
    <w:p w:rsidR="007618D7" w:rsidRDefault="007618D7" w:rsidP="00222A19"/>
    <w:p w:rsidR="002D1700" w:rsidRDefault="002D1700" w:rsidP="00222A19"/>
    <w:p w:rsidR="007618D7" w:rsidRDefault="007618D7" w:rsidP="00222A19">
      <w:pPr>
        <w:pStyle w:val="ListParagraph"/>
        <w:numPr>
          <w:ilvl w:val="0"/>
          <w:numId w:val="25"/>
        </w:numPr>
      </w:pPr>
      <w:r>
        <w:t>Our dataset has 614 rows and 13 columns.</w:t>
      </w:r>
    </w:p>
    <w:p w:rsidR="00EC446B" w:rsidRDefault="000D6B12" w:rsidP="00222A19">
      <w:pPr>
        <w:pStyle w:val="ListParagraph"/>
        <w:numPr>
          <w:ilvl w:val="0"/>
          <w:numId w:val="25"/>
        </w:numPr>
      </w:pPr>
      <w:r>
        <w:t>Most of the features are cat</w:t>
      </w:r>
      <w:r w:rsidR="002D1700">
        <w:t>egorical and few are numerical.</w:t>
      </w:r>
    </w:p>
    <w:p w:rsidR="002D1700" w:rsidRDefault="002D1700" w:rsidP="00222A19">
      <w:pPr>
        <w:pStyle w:val="ListParagraph"/>
        <w:numPr>
          <w:ilvl w:val="0"/>
          <w:numId w:val="25"/>
        </w:numPr>
      </w:pPr>
      <w:r>
        <w:t>Will check the statistical summary of the data with the help of describe</w:t>
      </w:r>
      <w:r w:rsidR="00B71C8F">
        <w:t xml:space="preserve"> </w:t>
      </w:r>
      <w:r>
        <w:t>() method.</w:t>
      </w:r>
    </w:p>
    <w:p w:rsidR="00EC446B" w:rsidRDefault="00EC446B" w:rsidP="00222A19">
      <w:pPr>
        <w:pStyle w:val="ListParagraph"/>
        <w:ind w:left="780"/>
      </w:pPr>
      <w:r>
        <w:t xml:space="preserve">     </w:t>
      </w:r>
    </w:p>
    <w:p w:rsidR="00EC446B" w:rsidRDefault="00EC446B" w:rsidP="00222A19">
      <w:pPr>
        <w:pStyle w:val="ListParagraph"/>
        <w:ind w:left="780"/>
      </w:pPr>
      <w:r>
        <w:t xml:space="preserve">       Observations:</w:t>
      </w:r>
    </w:p>
    <w:p w:rsidR="00EC446B" w:rsidRDefault="00EC446B" w:rsidP="00222A19">
      <w:pPr>
        <w:pStyle w:val="ListParagraph"/>
        <w:numPr>
          <w:ilvl w:val="0"/>
          <w:numId w:val="26"/>
        </w:numPr>
      </w:pPr>
      <w:r>
        <w:t>Since our data seems to be scattered, we observe, for few features Standard Deviation is far from mean.</w:t>
      </w:r>
    </w:p>
    <w:p w:rsidR="00EC446B" w:rsidRDefault="00B46F80" w:rsidP="00222A19">
      <w:pPr>
        <w:pStyle w:val="ListParagraph"/>
        <w:numPr>
          <w:ilvl w:val="0"/>
          <w:numId w:val="26"/>
        </w:numPr>
      </w:pPr>
      <w:r>
        <w:t xml:space="preserve">The maximum amount </w:t>
      </w:r>
      <w:r w:rsidR="00B71C8F">
        <w:t xml:space="preserve">of loan applied is 700 </w:t>
      </w:r>
      <w:r>
        <w:t>with the minimum loan amount term being 480.</w:t>
      </w:r>
    </w:p>
    <w:p w:rsidR="00B46F80" w:rsidRDefault="00B46F80" w:rsidP="00222A19">
      <w:pPr>
        <w:pStyle w:val="ListParagraph"/>
        <w:numPr>
          <w:ilvl w:val="0"/>
          <w:numId w:val="26"/>
        </w:numPr>
      </w:pPr>
      <w:r>
        <w:t>The minimum amount of loan applied is 9 having the minimum term of 12.</w:t>
      </w:r>
    </w:p>
    <w:p w:rsidR="00B46F80" w:rsidRDefault="00B46F80" w:rsidP="00222A19">
      <w:pPr>
        <w:pStyle w:val="ListParagraph"/>
        <w:numPr>
          <w:ilvl w:val="0"/>
          <w:numId w:val="26"/>
        </w:numPr>
      </w:pPr>
      <w:r>
        <w:t>Few features are having null values, which need to fill as per the data types of the features.</w:t>
      </w:r>
    </w:p>
    <w:p w:rsidR="00B46F80" w:rsidRDefault="00B46F80" w:rsidP="00222A19">
      <w:pPr>
        <w:pStyle w:val="ListParagraph"/>
        <w:numPr>
          <w:ilvl w:val="0"/>
          <w:numId w:val="26"/>
        </w:numPr>
      </w:pPr>
      <w:r>
        <w:t>The next step would be to check th</w:t>
      </w:r>
      <w:r w:rsidR="007E2A54">
        <w:t>e unique values of each columns and drop the columns with the unique v</w:t>
      </w:r>
      <w:r w:rsidR="00C26ABF">
        <w:t xml:space="preserve">alue and does not help us in </w:t>
      </w:r>
      <w:r w:rsidR="007E2A54">
        <w:t>predicting the target variable.</w:t>
      </w:r>
    </w:p>
    <w:p w:rsidR="00B46F80" w:rsidRDefault="00B46F80" w:rsidP="00222A19">
      <w:pPr>
        <w:pStyle w:val="ListParagraph"/>
        <w:ind w:left="1140"/>
      </w:pPr>
      <w:r>
        <w:t xml:space="preserve">                  </w:t>
      </w:r>
    </w:p>
    <w:p w:rsidR="00B46F80" w:rsidRDefault="007E2A54" w:rsidP="00222A19">
      <w:r>
        <w:t xml:space="preserve">                   </w:t>
      </w:r>
      <w:r w:rsidR="00B46F80">
        <w:t xml:space="preserve"> </w:t>
      </w:r>
    </w:p>
    <w:p w:rsidR="001C71AF" w:rsidRPr="00013CA8" w:rsidRDefault="009456F3" w:rsidP="00222A19">
      <w:pPr>
        <w:rPr>
          <w:b/>
        </w:rPr>
      </w:pPr>
      <w:r>
        <w:rPr>
          <w:b/>
        </w:rPr>
        <w:t xml:space="preserve">      </w:t>
      </w:r>
      <w:r w:rsidR="001C71AF" w:rsidRPr="00013CA8">
        <w:rPr>
          <w:b/>
        </w:rPr>
        <w:t>EXPLORATORY DATA ANALYSIS</w:t>
      </w:r>
    </w:p>
    <w:p w:rsidR="009456F3" w:rsidRDefault="009456F3" w:rsidP="00222A19">
      <w:pPr>
        <w:pStyle w:val="ListParagraph"/>
        <w:ind w:left="1140"/>
      </w:pPr>
    </w:p>
    <w:p w:rsidR="00D32BE5" w:rsidRDefault="00D32BE5" w:rsidP="00222A19">
      <w:pPr>
        <w:ind w:firstLine="720"/>
        <w:jc w:val="both"/>
      </w:pPr>
      <w:r w:rsidRPr="00222A19">
        <w:rPr>
          <w:u w:val="single"/>
        </w:rPr>
        <w:t>Importing the required libraries</w:t>
      </w:r>
      <w:r>
        <w:t>:</w:t>
      </w:r>
    </w:p>
    <w:p w:rsidR="00D32BE5" w:rsidRDefault="00D32BE5" w:rsidP="00222A19">
      <w:pPr>
        <w:pStyle w:val="ListParagraph"/>
        <w:ind w:left="1140"/>
        <w:jc w:val="both"/>
      </w:pPr>
    </w:p>
    <w:p w:rsidR="00D32BE5" w:rsidRDefault="00D32BE5" w:rsidP="00222A19">
      <w:pPr>
        <w:pStyle w:val="ListParagraph"/>
        <w:ind w:left="1140"/>
        <w:jc w:val="both"/>
      </w:pPr>
      <w:r>
        <w:t>The first step would be to import the necessary packages like Pandas, Numpy, Seaborn etc, to carry the necessary operations further.</w:t>
      </w:r>
    </w:p>
    <w:p w:rsidR="00217E02" w:rsidRDefault="00217E02" w:rsidP="00222A19">
      <w:pPr>
        <w:pStyle w:val="ListParagraph"/>
        <w:ind w:left="1140"/>
        <w:jc w:val="both"/>
      </w:pPr>
    </w:p>
    <w:p w:rsidR="00C26ABF" w:rsidRDefault="00217E02" w:rsidP="00222A19">
      <w:pPr>
        <w:pStyle w:val="ListParagraph"/>
        <w:ind w:left="1140"/>
        <w:jc w:val="both"/>
      </w:pPr>
      <w:r w:rsidRPr="00217E02">
        <w:drawing>
          <wp:inline distT="0" distB="0" distL="0" distR="0" wp14:anchorId="63DE9060" wp14:editId="622E5253">
            <wp:extent cx="4176874" cy="215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9763" cy="2165662"/>
                    </a:xfrm>
                    <a:prstGeom prst="rect">
                      <a:avLst/>
                    </a:prstGeom>
                  </pic:spPr>
                </pic:pic>
              </a:graphicData>
            </a:graphic>
          </wp:inline>
        </w:drawing>
      </w:r>
    </w:p>
    <w:p w:rsidR="00C26ABF" w:rsidRDefault="00C26ABF" w:rsidP="00222A19">
      <w:pPr>
        <w:pStyle w:val="ListParagraph"/>
        <w:ind w:left="1140"/>
        <w:jc w:val="both"/>
      </w:pPr>
      <w:r w:rsidRPr="00C26ABF">
        <w:rPr>
          <w:u w:val="single"/>
        </w:rPr>
        <w:t>Loading the dataset</w:t>
      </w:r>
      <w:r>
        <w:t>:</w:t>
      </w:r>
    </w:p>
    <w:p w:rsidR="00C26ABF" w:rsidRDefault="00C26ABF" w:rsidP="00222A19">
      <w:pPr>
        <w:pStyle w:val="ListParagraph"/>
        <w:ind w:left="1140"/>
        <w:jc w:val="both"/>
      </w:pPr>
    </w:p>
    <w:p w:rsidR="00C26ABF" w:rsidRDefault="00C26ABF" w:rsidP="00222A19">
      <w:pPr>
        <w:pStyle w:val="ListParagraph"/>
        <w:ind w:left="1140"/>
        <w:jc w:val="both"/>
      </w:pPr>
      <w:r>
        <w:t>Next, will load the dataset using Pandas. For this we used read_csv.</w:t>
      </w:r>
    </w:p>
    <w:p w:rsidR="00217E02" w:rsidRDefault="00217E02" w:rsidP="00222A19">
      <w:pPr>
        <w:pStyle w:val="ListParagraph"/>
        <w:ind w:left="1140"/>
        <w:jc w:val="both"/>
      </w:pPr>
    </w:p>
    <w:p w:rsidR="00217E02" w:rsidRDefault="00217E02" w:rsidP="00222A19">
      <w:pPr>
        <w:pStyle w:val="ListParagraph"/>
        <w:ind w:left="1140"/>
        <w:jc w:val="both"/>
      </w:pPr>
      <w:r w:rsidRPr="00217E02">
        <w:lastRenderedPageBreak/>
        <w:drawing>
          <wp:inline distT="0" distB="0" distL="0" distR="0" wp14:anchorId="64010E53" wp14:editId="6F5E9BEE">
            <wp:extent cx="5086350" cy="262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6350" cy="2628900"/>
                    </a:xfrm>
                    <a:prstGeom prst="rect">
                      <a:avLst/>
                    </a:prstGeom>
                  </pic:spPr>
                </pic:pic>
              </a:graphicData>
            </a:graphic>
          </wp:inline>
        </w:drawing>
      </w:r>
    </w:p>
    <w:p w:rsidR="003103F7" w:rsidRDefault="003103F7" w:rsidP="00222A19">
      <w:pPr>
        <w:pStyle w:val="ListParagraph"/>
        <w:ind w:left="1140"/>
        <w:jc w:val="both"/>
      </w:pPr>
    </w:p>
    <w:p w:rsidR="003103F7" w:rsidRDefault="003103F7" w:rsidP="00222A19">
      <w:pPr>
        <w:pStyle w:val="ListParagraph"/>
        <w:ind w:left="1140"/>
        <w:jc w:val="both"/>
      </w:pPr>
      <w:r w:rsidRPr="003103F7">
        <w:rPr>
          <w:u w:val="single"/>
        </w:rPr>
        <w:t>Checking the Dimensions</w:t>
      </w:r>
      <w:r>
        <w:t xml:space="preserve">: </w:t>
      </w:r>
    </w:p>
    <w:p w:rsidR="003103F7" w:rsidRDefault="003103F7" w:rsidP="00222A19">
      <w:pPr>
        <w:pStyle w:val="ListParagraph"/>
        <w:ind w:left="1140"/>
        <w:jc w:val="both"/>
      </w:pPr>
    </w:p>
    <w:p w:rsidR="003103F7" w:rsidRDefault="003103F7" w:rsidP="00222A19">
      <w:pPr>
        <w:pStyle w:val="ListParagraph"/>
        <w:ind w:left="1140"/>
        <w:jc w:val="both"/>
      </w:pPr>
      <w:r>
        <w:t>We will check the shape of our data by using df.shape  which gives us the total number of rows and columns in our dataset.</w:t>
      </w:r>
    </w:p>
    <w:p w:rsidR="00217E02" w:rsidRDefault="00217E02" w:rsidP="00222A19">
      <w:pPr>
        <w:pStyle w:val="ListParagraph"/>
        <w:ind w:left="1140"/>
        <w:jc w:val="both"/>
      </w:pPr>
    </w:p>
    <w:p w:rsidR="00217E02" w:rsidRDefault="00217E02" w:rsidP="00222A19">
      <w:pPr>
        <w:pStyle w:val="ListParagraph"/>
        <w:ind w:left="1140"/>
        <w:jc w:val="both"/>
      </w:pPr>
      <w:r w:rsidRPr="00217E02">
        <w:drawing>
          <wp:inline distT="0" distB="0" distL="0" distR="0" wp14:anchorId="5732C429" wp14:editId="6F9E101D">
            <wp:extent cx="2082800" cy="692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3119" cy="692256"/>
                    </a:xfrm>
                    <a:prstGeom prst="rect">
                      <a:avLst/>
                    </a:prstGeom>
                  </pic:spPr>
                </pic:pic>
              </a:graphicData>
            </a:graphic>
          </wp:inline>
        </w:drawing>
      </w:r>
    </w:p>
    <w:p w:rsidR="001C71AF" w:rsidRDefault="001C71AF" w:rsidP="00222A19">
      <w:pPr>
        <w:pStyle w:val="ListParagraph"/>
        <w:ind w:left="1140"/>
        <w:jc w:val="both"/>
        <w:rPr>
          <w:u w:val="single"/>
        </w:rPr>
      </w:pPr>
    </w:p>
    <w:p w:rsidR="001C71AF" w:rsidRDefault="001C71AF" w:rsidP="00222A19">
      <w:pPr>
        <w:pStyle w:val="ListParagraph"/>
        <w:ind w:left="1140"/>
        <w:jc w:val="both"/>
        <w:rPr>
          <w:u w:val="single"/>
        </w:rPr>
      </w:pPr>
      <w:r>
        <w:rPr>
          <w:u w:val="single"/>
        </w:rPr>
        <w:t>Checking Null Values in our dataset:</w:t>
      </w:r>
    </w:p>
    <w:p w:rsidR="001C71AF" w:rsidRDefault="001C71AF" w:rsidP="00222A19">
      <w:pPr>
        <w:pStyle w:val="ListParagraph"/>
        <w:ind w:left="1140"/>
        <w:jc w:val="both"/>
        <w:rPr>
          <w:u w:val="single"/>
        </w:rPr>
      </w:pPr>
    </w:p>
    <w:p w:rsidR="001C71AF" w:rsidRDefault="001C71AF" w:rsidP="00222A19">
      <w:pPr>
        <w:pStyle w:val="ListParagraph"/>
        <w:ind w:left="1140"/>
        <w:jc w:val="both"/>
      </w:pPr>
      <w:r w:rsidRPr="001C71AF">
        <w:t xml:space="preserve">Before </w:t>
      </w:r>
      <w:r>
        <w:t>proceeding further, we need to ch</w:t>
      </w:r>
      <w:r w:rsidR="002C2315">
        <w:t>eck null values in our dataset using df.isnull().sum()</w:t>
      </w:r>
    </w:p>
    <w:p w:rsidR="002C2315" w:rsidRDefault="002C2315" w:rsidP="00222A19">
      <w:pPr>
        <w:pStyle w:val="ListParagraph"/>
        <w:ind w:left="1140"/>
        <w:jc w:val="both"/>
      </w:pPr>
    </w:p>
    <w:p w:rsidR="001C71AF" w:rsidRPr="001C71AF" w:rsidRDefault="002C2315" w:rsidP="00222A19">
      <w:pPr>
        <w:pStyle w:val="HTMLPreformatted"/>
        <w:shd w:val="clear" w:color="auto" w:fill="FFFFFF"/>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001C71AF" w:rsidRPr="001C71AF">
        <w:rPr>
          <w:rFonts w:ascii="Courier New" w:eastAsia="Times New Roman" w:hAnsi="Courier New" w:cs="Courier New"/>
          <w:color w:val="000000"/>
          <w:sz w:val="21"/>
          <w:szCs w:val="21"/>
          <w:lang w:val="en-IN" w:eastAsia="en-IN"/>
        </w:rPr>
        <w:t>Loan_ID               0</w:t>
      </w:r>
    </w:p>
    <w:p w:rsidR="001C71AF" w:rsidRPr="001C71AF" w:rsidRDefault="002C2315"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001C71AF" w:rsidRPr="001C71AF">
        <w:rPr>
          <w:rFonts w:ascii="Courier New" w:eastAsia="Times New Roman" w:hAnsi="Courier New" w:cs="Courier New"/>
          <w:color w:val="000000"/>
          <w:sz w:val="21"/>
          <w:szCs w:val="21"/>
          <w:lang w:val="en-IN" w:eastAsia="en-IN"/>
        </w:rPr>
        <w:t>Gender               13</w:t>
      </w:r>
    </w:p>
    <w:p w:rsidR="001C71AF" w:rsidRPr="001C71AF" w:rsidRDefault="002C2315"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001C71AF" w:rsidRPr="001C71AF">
        <w:rPr>
          <w:rFonts w:ascii="Courier New" w:eastAsia="Times New Roman" w:hAnsi="Courier New" w:cs="Courier New"/>
          <w:color w:val="000000"/>
          <w:sz w:val="21"/>
          <w:szCs w:val="21"/>
          <w:lang w:val="en-IN" w:eastAsia="en-IN"/>
        </w:rPr>
        <w:t>Married               3</w:t>
      </w:r>
    </w:p>
    <w:p w:rsidR="001C71AF" w:rsidRPr="001C71AF" w:rsidRDefault="002C2315"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001C71AF" w:rsidRPr="001C71AF">
        <w:rPr>
          <w:rFonts w:ascii="Courier New" w:eastAsia="Times New Roman" w:hAnsi="Courier New" w:cs="Courier New"/>
          <w:color w:val="000000"/>
          <w:sz w:val="21"/>
          <w:szCs w:val="21"/>
          <w:lang w:val="en-IN" w:eastAsia="en-IN"/>
        </w:rPr>
        <w:t>Dependents           15</w:t>
      </w:r>
    </w:p>
    <w:p w:rsidR="001C71AF" w:rsidRPr="001C71AF" w:rsidRDefault="002C2315"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001C71AF" w:rsidRPr="001C71AF">
        <w:rPr>
          <w:rFonts w:ascii="Courier New" w:eastAsia="Times New Roman" w:hAnsi="Courier New" w:cs="Courier New"/>
          <w:color w:val="000000"/>
          <w:sz w:val="21"/>
          <w:szCs w:val="21"/>
          <w:lang w:val="en-IN" w:eastAsia="en-IN"/>
        </w:rPr>
        <w:t>Education             0</w:t>
      </w:r>
    </w:p>
    <w:p w:rsidR="001C71AF" w:rsidRPr="001C71AF" w:rsidRDefault="002C2315"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001C71AF" w:rsidRPr="001C71AF">
        <w:rPr>
          <w:rFonts w:ascii="Courier New" w:eastAsia="Times New Roman" w:hAnsi="Courier New" w:cs="Courier New"/>
          <w:color w:val="000000"/>
          <w:sz w:val="21"/>
          <w:szCs w:val="21"/>
          <w:lang w:val="en-IN" w:eastAsia="en-IN"/>
        </w:rPr>
        <w:t>Self_Employed        32</w:t>
      </w:r>
    </w:p>
    <w:p w:rsidR="001C71AF" w:rsidRPr="001C71AF" w:rsidRDefault="002C2315"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001C71AF" w:rsidRPr="001C71AF">
        <w:rPr>
          <w:rFonts w:ascii="Courier New" w:eastAsia="Times New Roman" w:hAnsi="Courier New" w:cs="Courier New"/>
          <w:color w:val="000000"/>
          <w:sz w:val="21"/>
          <w:szCs w:val="21"/>
          <w:lang w:val="en-IN" w:eastAsia="en-IN"/>
        </w:rPr>
        <w:t>ApplicantIncome       0</w:t>
      </w:r>
    </w:p>
    <w:p w:rsidR="001C71AF" w:rsidRPr="001C71AF" w:rsidRDefault="002C2315"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001C71AF" w:rsidRPr="001C71AF">
        <w:rPr>
          <w:rFonts w:ascii="Courier New" w:eastAsia="Times New Roman" w:hAnsi="Courier New" w:cs="Courier New"/>
          <w:color w:val="000000"/>
          <w:sz w:val="21"/>
          <w:szCs w:val="21"/>
          <w:lang w:val="en-IN" w:eastAsia="en-IN"/>
        </w:rPr>
        <w:t>CoapplicantIncome     0</w:t>
      </w:r>
    </w:p>
    <w:p w:rsidR="001C71AF" w:rsidRPr="001C71AF" w:rsidRDefault="002C2315"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001C71AF" w:rsidRPr="001C71AF">
        <w:rPr>
          <w:rFonts w:ascii="Courier New" w:eastAsia="Times New Roman" w:hAnsi="Courier New" w:cs="Courier New"/>
          <w:color w:val="000000"/>
          <w:sz w:val="21"/>
          <w:szCs w:val="21"/>
          <w:lang w:val="en-IN" w:eastAsia="en-IN"/>
        </w:rPr>
        <w:t>LoanAmount           22</w:t>
      </w:r>
    </w:p>
    <w:p w:rsidR="001C71AF" w:rsidRPr="001C71AF" w:rsidRDefault="002C2315"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001C71AF" w:rsidRPr="001C71AF">
        <w:rPr>
          <w:rFonts w:ascii="Courier New" w:eastAsia="Times New Roman" w:hAnsi="Courier New" w:cs="Courier New"/>
          <w:color w:val="000000"/>
          <w:sz w:val="21"/>
          <w:szCs w:val="21"/>
          <w:lang w:val="en-IN" w:eastAsia="en-IN"/>
        </w:rPr>
        <w:t>Loan_Amount_Term     14</w:t>
      </w:r>
    </w:p>
    <w:p w:rsidR="001C71AF" w:rsidRPr="001C71AF" w:rsidRDefault="002C2315"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001C71AF" w:rsidRPr="001C71AF">
        <w:rPr>
          <w:rFonts w:ascii="Courier New" w:eastAsia="Times New Roman" w:hAnsi="Courier New" w:cs="Courier New"/>
          <w:color w:val="000000"/>
          <w:sz w:val="21"/>
          <w:szCs w:val="21"/>
          <w:lang w:val="en-IN" w:eastAsia="en-IN"/>
        </w:rPr>
        <w:t>Credit_History       50</w:t>
      </w:r>
    </w:p>
    <w:p w:rsidR="001C71AF" w:rsidRPr="001C71AF" w:rsidRDefault="002C2315"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001C71AF" w:rsidRPr="001C71AF">
        <w:rPr>
          <w:rFonts w:ascii="Courier New" w:eastAsia="Times New Roman" w:hAnsi="Courier New" w:cs="Courier New"/>
          <w:color w:val="000000"/>
          <w:sz w:val="21"/>
          <w:szCs w:val="21"/>
          <w:lang w:val="en-IN" w:eastAsia="en-IN"/>
        </w:rPr>
        <w:t>Property_Area         0</w:t>
      </w:r>
    </w:p>
    <w:p w:rsidR="001C71AF" w:rsidRPr="001C71AF" w:rsidRDefault="002C2315"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001C71AF" w:rsidRPr="001C71AF">
        <w:rPr>
          <w:rFonts w:ascii="Courier New" w:eastAsia="Times New Roman" w:hAnsi="Courier New" w:cs="Courier New"/>
          <w:color w:val="000000"/>
          <w:sz w:val="21"/>
          <w:szCs w:val="21"/>
          <w:lang w:val="en-IN" w:eastAsia="en-IN"/>
        </w:rPr>
        <w:t>Loan_Status           0</w:t>
      </w:r>
    </w:p>
    <w:p w:rsidR="001C71AF" w:rsidRDefault="002C2315"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001C71AF" w:rsidRPr="001C71AF">
        <w:rPr>
          <w:rFonts w:ascii="Courier New" w:eastAsia="Times New Roman" w:hAnsi="Courier New" w:cs="Courier New"/>
          <w:color w:val="000000"/>
          <w:sz w:val="21"/>
          <w:szCs w:val="21"/>
          <w:lang w:val="en-IN" w:eastAsia="en-IN"/>
        </w:rPr>
        <w:t>dtype: int64</w:t>
      </w:r>
    </w:p>
    <w:p w:rsidR="00217E02" w:rsidRPr="001C71AF" w:rsidRDefault="00217E02"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p>
    <w:p w:rsidR="001C71AF" w:rsidRDefault="002C2315" w:rsidP="00222A19">
      <w:pPr>
        <w:pStyle w:val="ListParagraph"/>
        <w:ind w:left="1140"/>
      </w:pPr>
      <w:r w:rsidRPr="002C2315">
        <w:t>From</w:t>
      </w:r>
      <w:r>
        <w:t xml:space="preserve"> the above output, we can observe, that we have many null values in our dataset which we need to fill before proceeding further.</w:t>
      </w:r>
      <w:r w:rsidR="00A16C78">
        <w:t xml:space="preserve"> Hence, null values have been filled using fillna().</w:t>
      </w:r>
    </w:p>
    <w:p w:rsidR="00A16C78" w:rsidRDefault="00A16C78" w:rsidP="00222A19">
      <w:pPr>
        <w:pStyle w:val="ListParagraph"/>
        <w:ind w:left="1140"/>
      </w:pPr>
    </w:p>
    <w:p w:rsidR="003103F7" w:rsidRDefault="003103F7" w:rsidP="00222A19">
      <w:pPr>
        <w:pStyle w:val="ListParagraph"/>
        <w:ind w:left="1140"/>
      </w:pPr>
      <w:r>
        <w:t xml:space="preserve">Plotting the heatmap </w:t>
      </w:r>
    </w:p>
    <w:p w:rsidR="00A16C78" w:rsidRDefault="00A16C78" w:rsidP="00222A19">
      <w:pPr>
        <w:pStyle w:val="ListParagraph"/>
        <w:ind w:left="1140"/>
      </w:pPr>
      <w:r>
        <w:t xml:space="preserve">                        </w:t>
      </w:r>
    </w:p>
    <w:p w:rsidR="00A16C78" w:rsidRDefault="00A16C78" w:rsidP="00222A19">
      <w:pPr>
        <w:pStyle w:val="ListParagraph"/>
        <w:ind w:left="1140"/>
      </w:pPr>
      <w:r>
        <w:lastRenderedPageBreak/>
        <w:t xml:space="preserve">              </w:t>
      </w:r>
      <w:r>
        <w:rPr>
          <w:noProof/>
          <w:lang w:val="en-IN" w:eastAsia="en-IN"/>
        </w:rPr>
        <w:drawing>
          <wp:inline distT="0" distB="0" distL="0" distR="0" wp14:anchorId="5FBAAB02">
            <wp:extent cx="3619500" cy="322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3228975"/>
                    </a:xfrm>
                    <a:prstGeom prst="rect">
                      <a:avLst/>
                    </a:prstGeom>
                    <a:noFill/>
                  </pic:spPr>
                </pic:pic>
              </a:graphicData>
            </a:graphic>
          </wp:inline>
        </w:drawing>
      </w:r>
    </w:p>
    <w:p w:rsidR="002C2315" w:rsidRPr="002C2315" w:rsidRDefault="00A16C78" w:rsidP="00222A19">
      <w:pPr>
        <w:pStyle w:val="ListParagraph"/>
        <w:ind w:left="1140"/>
      </w:pPr>
      <w:r>
        <w:t>We have no null values in our dataset. All the null values have been filled.</w:t>
      </w:r>
    </w:p>
    <w:p w:rsidR="001C71AF" w:rsidRDefault="001C71AF" w:rsidP="00222A19">
      <w:pPr>
        <w:pStyle w:val="ListParagraph"/>
        <w:ind w:left="1140"/>
        <w:rPr>
          <w:u w:val="single"/>
        </w:rPr>
      </w:pPr>
    </w:p>
    <w:p w:rsidR="00B80EBD" w:rsidRDefault="00B80EBD" w:rsidP="00222A19">
      <w:pPr>
        <w:pStyle w:val="ListParagraph"/>
        <w:ind w:left="1140"/>
      </w:pPr>
      <w:r w:rsidRPr="00043937">
        <w:rPr>
          <w:u w:val="single"/>
        </w:rPr>
        <w:t>Visualizing the data distribution</w:t>
      </w:r>
      <w:r>
        <w:t>:</w:t>
      </w:r>
    </w:p>
    <w:p w:rsidR="00043937" w:rsidRDefault="00043937" w:rsidP="00222A19">
      <w:pPr>
        <w:pStyle w:val="ListParagraph"/>
        <w:ind w:left="1140"/>
      </w:pPr>
    </w:p>
    <w:p w:rsidR="00043937" w:rsidRDefault="00043937" w:rsidP="00222A19">
      <w:pPr>
        <w:pStyle w:val="ListParagraph"/>
        <w:ind w:left="1140"/>
      </w:pPr>
      <w:r>
        <w:t>Checking the uniq</w:t>
      </w:r>
      <w:r w:rsidR="00C5641B">
        <w:t>ue counts of features.</w:t>
      </w:r>
    </w:p>
    <w:p w:rsidR="00043937" w:rsidRDefault="00043937" w:rsidP="00222A19">
      <w:pPr>
        <w:pStyle w:val="ListParagraph"/>
        <w:ind w:left="1140"/>
      </w:pPr>
    </w:p>
    <w:p w:rsidR="00043937" w:rsidRDefault="00043937" w:rsidP="00222A19">
      <w:pPr>
        <w:pStyle w:val="ListParagraph"/>
        <w:numPr>
          <w:ilvl w:val="0"/>
          <w:numId w:val="27"/>
        </w:numPr>
      </w:pPr>
      <w:r>
        <w:t>Gender:</w:t>
      </w:r>
    </w:p>
    <w:p w:rsidR="00043937" w:rsidRDefault="00043937" w:rsidP="00222A19">
      <w:pPr>
        <w:pStyle w:val="ListParagraph"/>
        <w:ind w:left="1500"/>
      </w:pPr>
    </w:p>
    <w:p w:rsidR="00043937" w:rsidRPr="00043937" w:rsidRDefault="00043937" w:rsidP="00222A19">
      <w:pPr>
        <w:pStyle w:val="HTMLPreformatted"/>
        <w:shd w:val="clear" w:color="auto" w:fill="FFFFFF"/>
        <w:wordWrap w:val="0"/>
        <w:textAlignment w:val="baseline"/>
        <w:rPr>
          <w:rFonts w:ascii="Courier New" w:eastAsia="Times New Roman" w:hAnsi="Courier New" w:cs="Courier New"/>
          <w:color w:val="000000"/>
          <w:sz w:val="21"/>
          <w:szCs w:val="21"/>
          <w:lang w:val="en-IN" w:eastAsia="en-IN"/>
        </w:rPr>
      </w:pPr>
      <w:r>
        <w:t xml:space="preserve">                      </w:t>
      </w:r>
      <w:r w:rsidRPr="00043937">
        <w:rPr>
          <w:rFonts w:ascii="Courier New" w:eastAsia="Times New Roman" w:hAnsi="Courier New" w:cs="Courier New"/>
          <w:color w:val="000000"/>
          <w:sz w:val="21"/>
          <w:szCs w:val="21"/>
          <w:lang w:val="en-IN" w:eastAsia="en-IN"/>
        </w:rPr>
        <w:t>Male      489</w:t>
      </w:r>
    </w:p>
    <w:p w:rsidR="00043937" w:rsidRPr="00043937" w:rsidRDefault="00043937"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Pr="00043937">
        <w:rPr>
          <w:rFonts w:ascii="Courier New" w:eastAsia="Times New Roman" w:hAnsi="Courier New" w:cs="Courier New"/>
          <w:color w:val="000000"/>
          <w:sz w:val="21"/>
          <w:szCs w:val="21"/>
          <w:lang w:val="en-IN" w:eastAsia="en-IN"/>
        </w:rPr>
        <w:t>Female    112</w:t>
      </w:r>
    </w:p>
    <w:p w:rsidR="00043937" w:rsidRPr="00043937" w:rsidRDefault="00043937"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Pr="00043937">
        <w:rPr>
          <w:rFonts w:ascii="Courier New" w:eastAsia="Times New Roman" w:hAnsi="Courier New" w:cs="Courier New"/>
          <w:color w:val="000000"/>
          <w:sz w:val="21"/>
          <w:szCs w:val="21"/>
          <w:lang w:val="en-IN" w:eastAsia="en-IN"/>
        </w:rPr>
        <w:t>Name: Gender, dtype: int64</w:t>
      </w:r>
    </w:p>
    <w:p w:rsidR="00043937" w:rsidRDefault="00043937" w:rsidP="00222A19">
      <w:pPr>
        <w:pStyle w:val="ListParagraph"/>
        <w:ind w:left="1500"/>
      </w:pPr>
    </w:p>
    <w:p w:rsidR="00043937" w:rsidRDefault="00043937" w:rsidP="00222A19">
      <w:pPr>
        <w:pStyle w:val="ListParagraph"/>
        <w:ind w:left="1500"/>
      </w:pPr>
    </w:p>
    <w:p w:rsidR="00043937" w:rsidRDefault="00043937" w:rsidP="00222A19">
      <w:pPr>
        <w:pStyle w:val="ListParagraph"/>
        <w:ind w:left="1500"/>
      </w:pPr>
    </w:p>
    <w:p w:rsidR="002D1700" w:rsidRDefault="00043937" w:rsidP="00222A19">
      <w:pPr>
        <w:pStyle w:val="ListParagraph"/>
        <w:ind w:left="1500"/>
      </w:pPr>
      <w:r>
        <w:rPr>
          <w:noProof/>
          <w:lang w:val="en-IN" w:eastAsia="en-IN"/>
        </w:rPr>
        <w:drawing>
          <wp:inline distT="0" distB="0" distL="0" distR="0" wp14:anchorId="39044FF6">
            <wp:extent cx="2577798" cy="17362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6268" cy="1748643"/>
                    </a:xfrm>
                    <a:prstGeom prst="rect">
                      <a:avLst/>
                    </a:prstGeom>
                    <a:noFill/>
                  </pic:spPr>
                </pic:pic>
              </a:graphicData>
            </a:graphic>
          </wp:inline>
        </w:drawing>
      </w:r>
    </w:p>
    <w:p w:rsidR="00332C2A" w:rsidRDefault="00332C2A" w:rsidP="00222A19"/>
    <w:p w:rsidR="00332C2A" w:rsidRDefault="00043937" w:rsidP="00222A19">
      <w:r>
        <w:t xml:space="preserve">                       Here, we observe, the total counts for male is more than female.</w:t>
      </w:r>
      <w:r w:rsidR="00C42224">
        <w:t xml:space="preserve"> Which means,  more males have applied for loans  as compared to females.</w:t>
      </w:r>
      <w:r w:rsidR="003103F7">
        <w:t xml:space="preserve"> </w:t>
      </w:r>
    </w:p>
    <w:p w:rsidR="00043937" w:rsidRDefault="00043937" w:rsidP="00222A19">
      <w:pPr>
        <w:pStyle w:val="ListParagraph"/>
        <w:numPr>
          <w:ilvl w:val="0"/>
          <w:numId w:val="27"/>
        </w:numPr>
      </w:pPr>
      <w:r>
        <w:t>Married:</w:t>
      </w:r>
    </w:p>
    <w:p w:rsidR="00043937" w:rsidRDefault="00043937" w:rsidP="00222A19">
      <w:pPr>
        <w:pStyle w:val="ListParagraph"/>
        <w:ind w:left="1500"/>
      </w:pPr>
    </w:p>
    <w:p w:rsidR="00043937" w:rsidRDefault="00043937" w:rsidP="00222A19">
      <w:pPr>
        <w:pStyle w:val="ListParagraph"/>
        <w:ind w:left="1500"/>
      </w:pPr>
    </w:p>
    <w:p w:rsidR="00043937" w:rsidRPr="00043937" w:rsidRDefault="00043937" w:rsidP="00222A19">
      <w:pPr>
        <w:pStyle w:val="HTMLPreformatted"/>
        <w:shd w:val="clear" w:color="auto" w:fill="FFFFFF"/>
        <w:wordWrap w:val="0"/>
        <w:textAlignment w:val="baseline"/>
        <w:rPr>
          <w:rFonts w:ascii="Courier New" w:eastAsia="Times New Roman" w:hAnsi="Courier New" w:cs="Courier New"/>
          <w:color w:val="000000"/>
          <w:sz w:val="21"/>
          <w:szCs w:val="21"/>
          <w:lang w:val="en-IN" w:eastAsia="en-IN"/>
        </w:rPr>
      </w:pPr>
      <w:r>
        <w:t xml:space="preserve">                      </w:t>
      </w:r>
      <w:r w:rsidRPr="00043937">
        <w:rPr>
          <w:rFonts w:ascii="Courier New" w:eastAsia="Times New Roman" w:hAnsi="Courier New" w:cs="Courier New"/>
          <w:color w:val="000000"/>
          <w:sz w:val="21"/>
          <w:szCs w:val="21"/>
          <w:lang w:val="en-IN" w:eastAsia="en-IN"/>
        </w:rPr>
        <w:t>Yes    398</w:t>
      </w:r>
    </w:p>
    <w:p w:rsidR="00043937" w:rsidRPr="00043937" w:rsidRDefault="00043937"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Pr="00043937">
        <w:rPr>
          <w:rFonts w:ascii="Courier New" w:eastAsia="Times New Roman" w:hAnsi="Courier New" w:cs="Courier New"/>
          <w:color w:val="000000"/>
          <w:sz w:val="21"/>
          <w:szCs w:val="21"/>
          <w:lang w:val="en-IN" w:eastAsia="en-IN"/>
        </w:rPr>
        <w:t>No     213</w:t>
      </w:r>
    </w:p>
    <w:p w:rsidR="00043937" w:rsidRDefault="00043937"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Pr="00043937">
        <w:rPr>
          <w:rFonts w:ascii="Courier New" w:eastAsia="Times New Roman" w:hAnsi="Courier New" w:cs="Courier New"/>
          <w:color w:val="000000"/>
          <w:sz w:val="21"/>
          <w:szCs w:val="21"/>
          <w:lang w:val="en-IN" w:eastAsia="en-IN"/>
        </w:rPr>
        <w:t>Name: Married, dtype: int64</w:t>
      </w:r>
    </w:p>
    <w:p w:rsidR="00043937" w:rsidRDefault="00043937"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p>
    <w:p w:rsidR="00043937" w:rsidRDefault="00043937"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p>
    <w:p w:rsidR="00043937" w:rsidRDefault="00043937"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p>
    <w:p w:rsidR="00043937" w:rsidRPr="00043937" w:rsidRDefault="00103FE0"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00A0092C">
        <w:rPr>
          <w:rFonts w:ascii="Courier New" w:eastAsia="Times New Roman" w:hAnsi="Courier New" w:cs="Courier New"/>
          <w:color w:val="000000"/>
          <w:sz w:val="21"/>
          <w:szCs w:val="21"/>
          <w:lang w:val="en-IN" w:eastAsia="en-IN"/>
        </w:rPr>
        <w:t xml:space="preserve"> </w:t>
      </w:r>
      <w:r>
        <w:rPr>
          <w:rFonts w:ascii="Courier New" w:eastAsia="Times New Roman" w:hAnsi="Courier New" w:cs="Courier New"/>
          <w:color w:val="000000"/>
          <w:sz w:val="21"/>
          <w:szCs w:val="21"/>
          <w:lang w:val="en-IN" w:eastAsia="en-IN"/>
        </w:rPr>
        <w:t xml:space="preserve">     </w:t>
      </w:r>
      <w:r w:rsidR="00043937">
        <w:rPr>
          <w:rFonts w:ascii="Courier New" w:eastAsia="Times New Roman" w:hAnsi="Courier New" w:cs="Courier New"/>
          <w:color w:val="000000"/>
          <w:sz w:val="21"/>
          <w:szCs w:val="21"/>
          <w:lang w:val="en-IN" w:eastAsia="en-IN"/>
        </w:rPr>
        <w:t xml:space="preserve"> </w:t>
      </w:r>
      <w:r w:rsidR="00043937">
        <w:rPr>
          <w:rFonts w:ascii="Courier New" w:eastAsia="Times New Roman" w:hAnsi="Courier New" w:cs="Courier New"/>
          <w:noProof/>
          <w:color w:val="000000"/>
          <w:sz w:val="21"/>
          <w:szCs w:val="21"/>
          <w:lang w:val="en-IN" w:eastAsia="en-IN"/>
        </w:rPr>
        <w:drawing>
          <wp:inline distT="0" distB="0" distL="0" distR="0" wp14:anchorId="6E450083">
            <wp:extent cx="3340100" cy="1924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6417" cy="1945612"/>
                    </a:xfrm>
                    <a:prstGeom prst="rect">
                      <a:avLst/>
                    </a:prstGeom>
                    <a:noFill/>
                  </pic:spPr>
                </pic:pic>
              </a:graphicData>
            </a:graphic>
          </wp:inline>
        </w:drawing>
      </w:r>
    </w:p>
    <w:p w:rsidR="00043937" w:rsidRDefault="00043937" w:rsidP="00222A19">
      <w:pPr>
        <w:pStyle w:val="ListParagraph"/>
        <w:ind w:left="1500"/>
      </w:pPr>
    </w:p>
    <w:p w:rsidR="00043937" w:rsidRDefault="00043937" w:rsidP="00222A19">
      <w:pPr>
        <w:pStyle w:val="ListParagraph"/>
        <w:ind w:left="1500"/>
      </w:pPr>
      <w:r>
        <w:t>We observe, total count for married is higher than unmarried.</w:t>
      </w:r>
      <w:r w:rsidR="00C42224">
        <w:t xml:space="preserve"> Which means more of married people have applied for loan as compared to unmarried people.</w:t>
      </w:r>
    </w:p>
    <w:p w:rsidR="00103FE0" w:rsidRDefault="00103FE0" w:rsidP="00222A19">
      <w:pPr>
        <w:pStyle w:val="ListParagraph"/>
        <w:ind w:left="1500"/>
      </w:pPr>
    </w:p>
    <w:p w:rsidR="00043937" w:rsidRDefault="00043937" w:rsidP="00222A19">
      <w:pPr>
        <w:pStyle w:val="ListParagraph"/>
        <w:ind w:left="1500"/>
      </w:pPr>
    </w:p>
    <w:p w:rsidR="00043937" w:rsidRDefault="00103FE0" w:rsidP="00222A19">
      <w:pPr>
        <w:pStyle w:val="ListParagraph"/>
        <w:numPr>
          <w:ilvl w:val="0"/>
          <w:numId w:val="27"/>
        </w:numPr>
      </w:pPr>
      <w:r>
        <w:t>Dependents:</w:t>
      </w:r>
    </w:p>
    <w:p w:rsidR="00103FE0" w:rsidRDefault="00103FE0" w:rsidP="00222A19">
      <w:pPr>
        <w:pStyle w:val="ListParagraph"/>
        <w:ind w:left="1500"/>
      </w:pPr>
    </w:p>
    <w:p w:rsidR="00103FE0" w:rsidRPr="00103FE0" w:rsidRDefault="00103FE0" w:rsidP="00222A19">
      <w:pPr>
        <w:pStyle w:val="HTMLPreformatted"/>
        <w:shd w:val="clear" w:color="auto" w:fill="FFFFFF"/>
        <w:wordWrap w:val="0"/>
        <w:textAlignment w:val="baseline"/>
        <w:rPr>
          <w:rFonts w:ascii="Courier New" w:eastAsia="Times New Roman" w:hAnsi="Courier New" w:cs="Courier New"/>
          <w:color w:val="000000"/>
          <w:sz w:val="21"/>
          <w:szCs w:val="21"/>
          <w:lang w:val="en-IN" w:eastAsia="en-IN"/>
        </w:rPr>
      </w:pPr>
      <w:r>
        <w:t xml:space="preserve">                     </w:t>
      </w:r>
      <w:r w:rsidRPr="00103FE0">
        <w:rPr>
          <w:rFonts w:ascii="Courier New" w:eastAsia="Times New Roman" w:hAnsi="Courier New" w:cs="Courier New"/>
          <w:color w:val="000000"/>
          <w:sz w:val="21"/>
          <w:szCs w:val="21"/>
          <w:lang w:val="en-IN" w:eastAsia="en-IN"/>
        </w:rPr>
        <w:t>0     345</w:t>
      </w:r>
    </w:p>
    <w:p w:rsidR="00103FE0" w:rsidRPr="00103FE0" w:rsidRDefault="00103FE0"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Pr="00103FE0">
        <w:rPr>
          <w:rFonts w:ascii="Courier New" w:eastAsia="Times New Roman" w:hAnsi="Courier New" w:cs="Courier New"/>
          <w:color w:val="000000"/>
          <w:sz w:val="21"/>
          <w:szCs w:val="21"/>
          <w:lang w:val="en-IN" w:eastAsia="en-IN"/>
        </w:rPr>
        <w:t>1     102</w:t>
      </w:r>
    </w:p>
    <w:p w:rsidR="00103FE0" w:rsidRPr="00103FE0" w:rsidRDefault="00103FE0"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Pr="00103FE0">
        <w:rPr>
          <w:rFonts w:ascii="Courier New" w:eastAsia="Times New Roman" w:hAnsi="Courier New" w:cs="Courier New"/>
          <w:color w:val="000000"/>
          <w:sz w:val="21"/>
          <w:szCs w:val="21"/>
          <w:lang w:val="en-IN" w:eastAsia="en-IN"/>
        </w:rPr>
        <w:t>2     101</w:t>
      </w:r>
    </w:p>
    <w:p w:rsidR="00103FE0" w:rsidRPr="00103FE0" w:rsidRDefault="00103FE0"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Pr="00103FE0">
        <w:rPr>
          <w:rFonts w:ascii="Courier New" w:eastAsia="Times New Roman" w:hAnsi="Courier New" w:cs="Courier New"/>
          <w:color w:val="000000"/>
          <w:sz w:val="21"/>
          <w:szCs w:val="21"/>
          <w:lang w:val="en-IN" w:eastAsia="en-IN"/>
        </w:rPr>
        <w:t>3+     51</w:t>
      </w:r>
    </w:p>
    <w:p w:rsidR="00103FE0" w:rsidRDefault="00103FE0"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Pr="00103FE0">
        <w:rPr>
          <w:rFonts w:ascii="Courier New" w:eastAsia="Times New Roman" w:hAnsi="Courier New" w:cs="Courier New"/>
          <w:color w:val="000000"/>
          <w:sz w:val="21"/>
          <w:szCs w:val="21"/>
          <w:lang w:val="en-IN" w:eastAsia="en-IN"/>
        </w:rPr>
        <w:t>Name: Dependents, dtype: int64</w:t>
      </w:r>
    </w:p>
    <w:p w:rsidR="00103FE0" w:rsidRDefault="00103FE0"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p>
    <w:p w:rsidR="00103FE0" w:rsidRDefault="00103FE0"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p>
    <w:p w:rsidR="00A0092C" w:rsidRDefault="00103FE0"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Pr>
          <w:rFonts w:ascii="Courier New" w:eastAsia="Times New Roman" w:hAnsi="Courier New" w:cs="Courier New"/>
          <w:noProof/>
          <w:color w:val="000000"/>
          <w:sz w:val="21"/>
          <w:szCs w:val="21"/>
          <w:lang w:val="en-IN" w:eastAsia="en-IN"/>
        </w:rPr>
        <w:t xml:space="preserve">     </w:t>
      </w:r>
      <w:r w:rsidR="00A0092C">
        <w:rPr>
          <w:rFonts w:ascii="Courier New" w:eastAsia="Times New Roman" w:hAnsi="Courier New" w:cs="Courier New"/>
          <w:noProof/>
          <w:color w:val="000000"/>
          <w:sz w:val="21"/>
          <w:szCs w:val="21"/>
          <w:lang w:val="en-IN" w:eastAsia="en-IN"/>
        </w:rPr>
        <w:t xml:space="preserve">            </w:t>
      </w:r>
      <w:r>
        <w:rPr>
          <w:rFonts w:ascii="Courier New" w:eastAsia="Times New Roman" w:hAnsi="Courier New" w:cs="Courier New"/>
          <w:noProof/>
          <w:color w:val="000000"/>
          <w:sz w:val="21"/>
          <w:szCs w:val="21"/>
          <w:lang w:val="en-IN" w:eastAsia="en-IN"/>
        </w:rPr>
        <w:drawing>
          <wp:inline distT="0" distB="0" distL="0" distR="0" wp14:anchorId="1580F684">
            <wp:extent cx="4375150" cy="24955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5150" cy="2495550"/>
                    </a:xfrm>
                    <a:prstGeom prst="rect">
                      <a:avLst/>
                    </a:prstGeom>
                    <a:noFill/>
                  </pic:spPr>
                </pic:pic>
              </a:graphicData>
            </a:graphic>
          </wp:inline>
        </w:drawing>
      </w:r>
    </w:p>
    <w:p w:rsidR="00222A19" w:rsidRDefault="00A0092C"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Pr>
          <w:rFonts w:ascii="Courier New" w:eastAsia="Times New Roman" w:hAnsi="Courier New" w:cs="Courier New"/>
          <w:color w:val="000000"/>
          <w:sz w:val="21"/>
          <w:szCs w:val="21"/>
          <w:lang w:val="en-IN" w:eastAsia="en-IN"/>
        </w:rPr>
        <w:t xml:space="preserve">  </w:t>
      </w:r>
      <w:r>
        <w:t xml:space="preserve">     </w:t>
      </w:r>
    </w:p>
    <w:p w:rsidR="00103FE0" w:rsidRDefault="00A0092C"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t xml:space="preserve"> </w:t>
      </w:r>
    </w:p>
    <w:p w:rsidR="00103FE0" w:rsidRDefault="008F26CE" w:rsidP="00222A19">
      <w:r>
        <w:t xml:space="preserve">    </w:t>
      </w:r>
      <w:r w:rsidR="00336362">
        <w:t xml:space="preserve">            </w:t>
      </w:r>
      <w:r>
        <w:t xml:space="preserve">  </w:t>
      </w:r>
      <w:r w:rsidR="00103FE0">
        <w:t>0 dependents have the highest counts whereas, 3+ has the lowest counts.</w:t>
      </w:r>
      <w:r>
        <w:t xml:space="preserve"> Hence, we can </w:t>
      </w:r>
      <w:r w:rsidR="00336362">
        <w:t xml:space="preserve">    </w:t>
      </w:r>
      <w:r>
        <w:t>say that, people with no dependents have applied for the loan most.</w:t>
      </w:r>
    </w:p>
    <w:p w:rsidR="008F26CE" w:rsidRDefault="008F26CE" w:rsidP="00222A19"/>
    <w:p w:rsidR="00103FE0" w:rsidRDefault="00103FE0" w:rsidP="00222A19">
      <w:pPr>
        <w:pStyle w:val="ListParagraph"/>
        <w:numPr>
          <w:ilvl w:val="0"/>
          <w:numId w:val="27"/>
        </w:numPr>
      </w:pPr>
      <w:r>
        <w:t>Credit History:</w:t>
      </w:r>
    </w:p>
    <w:p w:rsidR="00103FE0" w:rsidRDefault="00103FE0" w:rsidP="00222A19">
      <w:pPr>
        <w:pStyle w:val="ListParagraph"/>
        <w:ind w:left="1500"/>
      </w:pPr>
    </w:p>
    <w:p w:rsidR="00103FE0" w:rsidRDefault="00103FE0" w:rsidP="00222A19">
      <w:pPr>
        <w:pStyle w:val="ListParagraph"/>
        <w:ind w:left="1500"/>
      </w:pPr>
      <w:r>
        <w:t xml:space="preserve">                       </w:t>
      </w:r>
    </w:p>
    <w:p w:rsidR="00103FE0" w:rsidRPr="00103FE0" w:rsidRDefault="00103FE0" w:rsidP="00222A19">
      <w:pPr>
        <w:pStyle w:val="HTMLPreformatted"/>
        <w:shd w:val="clear" w:color="auto" w:fill="FFFFFF"/>
        <w:wordWrap w:val="0"/>
        <w:textAlignment w:val="baseline"/>
        <w:rPr>
          <w:rFonts w:ascii="Courier New" w:eastAsia="Times New Roman" w:hAnsi="Courier New" w:cs="Courier New"/>
          <w:color w:val="000000"/>
          <w:sz w:val="21"/>
          <w:szCs w:val="21"/>
          <w:lang w:val="en-IN" w:eastAsia="en-IN"/>
        </w:rPr>
      </w:pPr>
      <w:r>
        <w:t xml:space="preserve">                  </w:t>
      </w:r>
      <w:r w:rsidRPr="00103FE0">
        <w:rPr>
          <w:rFonts w:ascii="Courier New" w:eastAsia="Times New Roman" w:hAnsi="Courier New" w:cs="Courier New"/>
          <w:color w:val="000000"/>
          <w:sz w:val="21"/>
          <w:szCs w:val="21"/>
          <w:lang w:val="en-IN" w:eastAsia="en-IN"/>
        </w:rPr>
        <w:t>1.0    475</w:t>
      </w:r>
    </w:p>
    <w:p w:rsidR="00103FE0" w:rsidRPr="00103FE0" w:rsidRDefault="00103FE0"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lastRenderedPageBreak/>
        <w:t xml:space="preserve">                 </w:t>
      </w:r>
      <w:r w:rsidRPr="00103FE0">
        <w:rPr>
          <w:rFonts w:ascii="Courier New" w:eastAsia="Times New Roman" w:hAnsi="Courier New" w:cs="Courier New"/>
          <w:color w:val="000000"/>
          <w:sz w:val="21"/>
          <w:szCs w:val="21"/>
          <w:lang w:val="en-IN" w:eastAsia="en-IN"/>
        </w:rPr>
        <w:t>0.0     89</w:t>
      </w:r>
    </w:p>
    <w:p w:rsidR="00103FE0" w:rsidRDefault="00103FE0"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sidRPr="00103FE0">
        <w:rPr>
          <w:rFonts w:ascii="Courier New" w:eastAsia="Times New Roman" w:hAnsi="Courier New" w:cs="Courier New"/>
          <w:color w:val="000000"/>
          <w:sz w:val="21"/>
          <w:szCs w:val="21"/>
          <w:lang w:val="en-IN" w:eastAsia="en-IN"/>
        </w:rPr>
        <w:t>Name: Credit_History, dtype: int64</w:t>
      </w:r>
    </w:p>
    <w:p w:rsidR="00103FE0" w:rsidRDefault="00103FE0"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p>
    <w:p w:rsidR="00103FE0" w:rsidRDefault="00103FE0"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p>
    <w:p w:rsidR="00103FE0" w:rsidRPr="00103FE0" w:rsidRDefault="00103FE0" w:rsidP="00222A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916"/>
        <w:textAlignment w:val="baseline"/>
        <w:rPr>
          <w:rFonts w:ascii="Courier New" w:eastAsia="Times New Roman" w:hAnsi="Courier New" w:cs="Courier New"/>
          <w:color w:val="000000"/>
          <w:sz w:val="21"/>
          <w:szCs w:val="21"/>
          <w:lang w:val="en-IN" w:eastAsia="en-IN"/>
        </w:rPr>
      </w:pPr>
      <w:r>
        <w:rPr>
          <w:rFonts w:ascii="Courier New" w:eastAsia="Times New Roman" w:hAnsi="Courier New" w:cs="Courier New"/>
          <w:color w:val="000000"/>
          <w:sz w:val="21"/>
          <w:szCs w:val="21"/>
          <w:lang w:val="en-IN" w:eastAsia="en-IN"/>
        </w:rPr>
        <w:t xml:space="preserve">                            </w:t>
      </w:r>
      <w:r>
        <w:rPr>
          <w:rFonts w:ascii="Courier New" w:eastAsia="Times New Roman" w:hAnsi="Courier New" w:cs="Courier New"/>
          <w:noProof/>
          <w:color w:val="000000"/>
          <w:sz w:val="21"/>
          <w:szCs w:val="21"/>
          <w:lang w:val="en-IN" w:eastAsia="en-IN"/>
        </w:rPr>
        <w:drawing>
          <wp:inline distT="0" distB="0" distL="0" distR="0" wp14:anchorId="4BFBC401">
            <wp:extent cx="3705225" cy="2505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5225" cy="2505075"/>
                    </a:xfrm>
                    <a:prstGeom prst="rect">
                      <a:avLst/>
                    </a:prstGeom>
                    <a:noFill/>
                  </pic:spPr>
                </pic:pic>
              </a:graphicData>
            </a:graphic>
          </wp:inline>
        </w:drawing>
      </w:r>
    </w:p>
    <w:p w:rsidR="00103FE0" w:rsidRDefault="00103FE0" w:rsidP="00222A19">
      <w:pPr>
        <w:pStyle w:val="ListParagraph"/>
        <w:ind w:left="1500"/>
      </w:pPr>
    </w:p>
    <w:p w:rsidR="00103FE0" w:rsidRDefault="00103FE0" w:rsidP="00222A19">
      <w:r>
        <w:t xml:space="preserve">       People having 1 credit history has more chances of loan getting approved compared to other.                                                    </w:t>
      </w:r>
    </w:p>
    <w:p w:rsidR="00103FE0" w:rsidRDefault="00103FE0" w:rsidP="00222A19">
      <w:pPr>
        <w:pStyle w:val="ListParagraph"/>
        <w:ind w:left="1500"/>
      </w:pPr>
    </w:p>
    <w:p w:rsidR="00103FE0" w:rsidRDefault="00103FE0" w:rsidP="00222A19">
      <w:pPr>
        <w:pStyle w:val="ListParagraph"/>
        <w:ind w:left="1500"/>
      </w:pPr>
    </w:p>
    <w:p w:rsidR="00043937" w:rsidRDefault="008F26CE" w:rsidP="00222A19">
      <w:r w:rsidRPr="008F26CE">
        <w:rPr>
          <w:u w:val="single"/>
        </w:rPr>
        <w:t>Graphical Representation of all the features</w:t>
      </w:r>
      <w:r>
        <w:t>:</w:t>
      </w:r>
    </w:p>
    <w:p w:rsidR="008F26CE" w:rsidRDefault="008F26CE" w:rsidP="00222A19"/>
    <w:p w:rsidR="008F26CE" w:rsidRDefault="008F26CE" w:rsidP="00222A19"/>
    <w:p w:rsidR="008F26CE" w:rsidRDefault="008F26CE" w:rsidP="00222A19">
      <w:r>
        <w:t xml:space="preserve">   Gender </w:t>
      </w:r>
    </w:p>
    <w:p w:rsidR="008F26CE" w:rsidRDefault="008F26CE" w:rsidP="00222A19"/>
    <w:p w:rsidR="008F26CE" w:rsidRDefault="008F26CE" w:rsidP="00222A19">
      <w:r>
        <w:rPr>
          <w:noProof/>
          <w:lang w:val="en-IN" w:eastAsia="en-IN"/>
        </w:rPr>
        <w:drawing>
          <wp:anchor distT="0" distB="0" distL="114300" distR="114300" simplePos="0" relativeHeight="251658240" behindDoc="1" locked="0" layoutInCell="1" allowOverlap="1" wp14:anchorId="4FC6CBD2" wp14:editId="18861613">
            <wp:simplePos x="0" y="0"/>
            <wp:positionH relativeFrom="margin">
              <wp:posOffset>711200</wp:posOffset>
            </wp:positionH>
            <wp:positionV relativeFrom="paragraph">
              <wp:posOffset>139700</wp:posOffset>
            </wp:positionV>
            <wp:extent cx="4203700" cy="2711450"/>
            <wp:effectExtent l="0" t="0" r="6350" b="0"/>
            <wp:wrapTight wrapText="bothSides">
              <wp:wrapPolygon edited="0">
                <wp:start x="2545" y="152"/>
                <wp:lineTo x="1175" y="607"/>
                <wp:lineTo x="979" y="911"/>
                <wp:lineTo x="979" y="7740"/>
                <wp:lineTo x="392" y="7891"/>
                <wp:lineTo x="98" y="8650"/>
                <wp:lineTo x="196" y="11078"/>
                <wp:lineTo x="1664" y="12596"/>
                <wp:lineTo x="2545" y="12596"/>
                <wp:lineTo x="1370" y="13658"/>
                <wp:lineTo x="1370" y="14417"/>
                <wp:lineTo x="2545" y="15024"/>
                <wp:lineTo x="1370" y="15783"/>
                <wp:lineTo x="1370" y="16541"/>
                <wp:lineTo x="2545" y="17452"/>
                <wp:lineTo x="1273" y="18059"/>
                <wp:lineTo x="1566" y="19880"/>
                <wp:lineTo x="10767" y="19880"/>
                <wp:lineTo x="10865" y="21094"/>
                <wp:lineTo x="13117" y="21094"/>
                <wp:lineTo x="13312" y="20335"/>
                <wp:lineTo x="19871" y="19880"/>
                <wp:lineTo x="21535" y="19577"/>
                <wp:lineTo x="21437" y="152"/>
                <wp:lineTo x="2545" y="152"/>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3700" cy="2711450"/>
                    </a:xfrm>
                    <a:prstGeom prst="rect">
                      <a:avLst/>
                    </a:prstGeom>
                    <a:noFill/>
                  </pic:spPr>
                </pic:pic>
              </a:graphicData>
            </a:graphic>
            <wp14:sizeRelH relativeFrom="margin">
              <wp14:pctWidth>0</wp14:pctWidth>
            </wp14:sizeRelH>
            <wp14:sizeRelV relativeFrom="margin">
              <wp14:pctHeight>0</wp14:pctHeight>
            </wp14:sizeRelV>
          </wp:anchor>
        </w:drawing>
      </w:r>
    </w:p>
    <w:p w:rsidR="008F26CE" w:rsidRDefault="008F26CE" w:rsidP="00222A19"/>
    <w:p w:rsidR="008F26CE" w:rsidRDefault="008F26CE" w:rsidP="00222A19">
      <w:r>
        <w:tab/>
        <w:t xml:space="preserve">                                                                                        </w:t>
      </w:r>
    </w:p>
    <w:p w:rsidR="00C62422" w:rsidRDefault="00C62422" w:rsidP="00222A19"/>
    <w:p w:rsidR="00C62422" w:rsidRDefault="00C62422" w:rsidP="00222A19"/>
    <w:p w:rsidR="00C62422" w:rsidRDefault="00C62422" w:rsidP="00222A19"/>
    <w:p w:rsidR="00C62422" w:rsidRDefault="00C62422" w:rsidP="00222A19"/>
    <w:p w:rsidR="00C62422" w:rsidRDefault="00C62422" w:rsidP="00222A19"/>
    <w:p w:rsidR="00C62422" w:rsidRDefault="00C62422" w:rsidP="00222A19"/>
    <w:p w:rsidR="00C62422" w:rsidRDefault="00C62422" w:rsidP="00222A19"/>
    <w:p w:rsidR="00C62422" w:rsidRDefault="00C62422" w:rsidP="00222A19"/>
    <w:p w:rsidR="00C62422" w:rsidRDefault="00C62422" w:rsidP="00222A19"/>
    <w:p w:rsidR="00C62422" w:rsidRDefault="00C62422" w:rsidP="00222A19"/>
    <w:p w:rsidR="00C62422" w:rsidRDefault="00C62422" w:rsidP="00222A19"/>
    <w:p w:rsidR="00C62422" w:rsidRDefault="00C62422" w:rsidP="00222A19"/>
    <w:p w:rsidR="00C62422" w:rsidRDefault="00C62422" w:rsidP="00222A19"/>
    <w:p w:rsidR="00C62422" w:rsidRDefault="00C62422" w:rsidP="00222A19"/>
    <w:p w:rsidR="00C62422" w:rsidRDefault="00C62422" w:rsidP="00222A19"/>
    <w:p w:rsidR="00222A19" w:rsidRDefault="00222A19" w:rsidP="00222A19"/>
    <w:p w:rsidR="00336362" w:rsidRDefault="00336362" w:rsidP="00222A19"/>
    <w:p w:rsidR="00336362" w:rsidRDefault="00336362" w:rsidP="00222A19"/>
    <w:p w:rsidR="00336362" w:rsidRDefault="00336362" w:rsidP="00222A19"/>
    <w:p w:rsidR="00336362" w:rsidRDefault="00336362" w:rsidP="00222A19"/>
    <w:p w:rsidR="00C62422" w:rsidRDefault="00C62422" w:rsidP="00222A19">
      <w:r>
        <w:lastRenderedPageBreak/>
        <w:t>Married</w:t>
      </w:r>
    </w:p>
    <w:p w:rsidR="00C62422" w:rsidRDefault="00C62422" w:rsidP="00222A19">
      <w:r>
        <w:t xml:space="preserve">                                                                              </w:t>
      </w:r>
    </w:p>
    <w:p w:rsidR="00C62422" w:rsidRDefault="00C62422" w:rsidP="00222A19">
      <w:pPr>
        <w:ind w:firstLine="720"/>
      </w:pPr>
      <w:r>
        <w:rPr>
          <w:noProof/>
          <w:lang w:val="en-IN" w:eastAsia="en-IN"/>
        </w:rPr>
        <w:drawing>
          <wp:inline distT="0" distB="0" distL="0" distR="0" wp14:anchorId="6ED33AAC">
            <wp:extent cx="3346450" cy="22920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2308" cy="2350897"/>
                    </a:xfrm>
                    <a:prstGeom prst="rect">
                      <a:avLst/>
                    </a:prstGeom>
                    <a:noFill/>
                  </pic:spPr>
                </pic:pic>
              </a:graphicData>
            </a:graphic>
          </wp:inline>
        </w:drawing>
      </w:r>
    </w:p>
    <w:p w:rsidR="00C62422" w:rsidRPr="00C62422" w:rsidRDefault="00C62422" w:rsidP="00222A19"/>
    <w:p w:rsidR="00C62422" w:rsidRDefault="00C62422" w:rsidP="00222A19"/>
    <w:p w:rsidR="00C62422" w:rsidRDefault="00C62422" w:rsidP="00222A19">
      <w:r>
        <w:t>Education</w:t>
      </w:r>
    </w:p>
    <w:p w:rsidR="00C62422" w:rsidRDefault="00C62422" w:rsidP="00222A19"/>
    <w:p w:rsidR="00C62422" w:rsidRDefault="00C62422" w:rsidP="00222A19"/>
    <w:p w:rsidR="00C62422" w:rsidRDefault="00C62422" w:rsidP="00222A19">
      <w:r>
        <w:t xml:space="preserve">                      </w:t>
      </w:r>
      <w:r w:rsidR="000127E4">
        <w:rPr>
          <w:noProof/>
          <w:lang w:val="en-IN" w:eastAsia="en-IN"/>
        </w:rPr>
        <w:drawing>
          <wp:inline distT="0" distB="0" distL="0" distR="0" wp14:anchorId="4FF2204C" wp14:editId="16CDD6C8">
            <wp:extent cx="3225800" cy="2495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5800" cy="2495550"/>
                    </a:xfrm>
                    <a:prstGeom prst="rect">
                      <a:avLst/>
                    </a:prstGeom>
                    <a:noFill/>
                  </pic:spPr>
                </pic:pic>
              </a:graphicData>
            </a:graphic>
          </wp:inline>
        </w:drawing>
      </w:r>
      <w:r>
        <w:t xml:space="preserve">                      </w:t>
      </w:r>
    </w:p>
    <w:p w:rsidR="00C62422" w:rsidRDefault="00C62422" w:rsidP="00222A19">
      <w:r>
        <w:t xml:space="preserve">                                    </w:t>
      </w:r>
    </w:p>
    <w:p w:rsidR="00156F42" w:rsidRDefault="00156F42" w:rsidP="00222A19">
      <w:r>
        <w:t>Self Employed</w:t>
      </w:r>
    </w:p>
    <w:p w:rsidR="00156F42" w:rsidRDefault="00156F42" w:rsidP="00222A19"/>
    <w:p w:rsidR="00156F42" w:rsidRDefault="00156F42" w:rsidP="00222A19"/>
    <w:p w:rsidR="00156F42" w:rsidRDefault="00156F42" w:rsidP="00222A19"/>
    <w:p w:rsidR="00156F42" w:rsidRDefault="00156F42" w:rsidP="00222A19">
      <w:r>
        <w:t xml:space="preserve">                                     </w:t>
      </w:r>
      <w:r>
        <w:rPr>
          <w:noProof/>
          <w:lang w:val="en-IN" w:eastAsia="en-IN"/>
        </w:rPr>
        <w:drawing>
          <wp:inline distT="0" distB="0" distL="0" distR="0" wp14:anchorId="680EA810">
            <wp:extent cx="3051810" cy="1911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8908" cy="1928155"/>
                    </a:xfrm>
                    <a:prstGeom prst="rect">
                      <a:avLst/>
                    </a:prstGeom>
                    <a:noFill/>
                  </pic:spPr>
                </pic:pic>
              </a:graphicData>
            </a:graphic>
          </wp:inline>
        </w:drawing>
      </w:r>
    </w:p>
    <w:p w:rsidR="00156F42" w:rsidRDefault="00156F42" w:rsidP="00222A19">
      <w:r>
        <w:lastRenderedPageBreak/>
        <w:t xml:space="preserve">ApplicantIncome </w:t>
      </w:r>
    </w:p>
    <w:p w:rsidR="00156F42" w:rsidRDefault="00156F42" w:rsidP="00222A19"/>
    <w:p w:rsidR="00156F42" w:rsidRDefault="00156F42" w:rsidP="00222A19">
      <w:pPr>
        <w:rPr>
          <w:noProof/>
          <w:lang w:val="en-IN" w:eastAsia="en-IN"/>
        </w:rPr>
      </w:pPr>
      <w:r>
        <w:t xml:space="preserve">                                                                   </w:t>
      </w:r>
    </w:p>
    <w:p w:rsidR="00156F42" w:rsidRDefault="00156F42" w:rsidP="00222A19">
      <w:pPr>
        <w:rPr>
          <w:noProof/>
          <w:lang w:val="en-IN" w:eastAsia="en-IN"/>
        </w:rPr>
      </w:pPr>
    </w:p>
    <w:p w:rsidR="00156F42" w:rsidRDefault="00156F42" w:rsidP="000127E4">
      <w:pPr>
        <w:ind w:firstLine="720"/>
      </w:pPr>
      <w:r>
        <w:rPr>
          <w:noProof/>
          <w:lang w:val="en-IN" w:eastAsia="en-IN"/>
        </w:rPr>
        <w:drawing>
          <wp:inline distT="0" distB="0" distL="0" distR="0" wp14:anchorId="385BB9FA">
            <wp:extent cx="3197564" cy="20383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1212" cy="2047050"/>
                    </a:xfrm>
                    <a:prstGeom prst="rect">
                      <a:avLst/>
                    </a:prstGeom>
                    <a:noFill/>
                  </pic:spPr>
                </pic:pic>
              </a:graphicData>
            </a:graphic>
          </wp:inline>
        </w:drawing>
      </w:r>
    </w:p>
    <w:p w:rsidR="00156F42" w:rsidRPr="00156F42" w:rsidRDefault="00156F42" w:rsidP="00222A19"/>
    <w:p w:rsidR="00156F42" w:rsidRDefault="00156F42" w:rsidP="00222A19">
      <w:pPr>
        <w:tabs>
          <w:tab w:val="left" w:pos="1021"/>
        </w:tabs>
      </w:pPr>
      <w:r w:rsidRPr="00156F42">
        <w:t>CoapplicantIncome</w:t>
      </w:r>
    </w:p>
    <w:p w:rsidR="00156F42" w:rsidRDefault="00156F42" w:rsidP="00222A19">
      <w:pPr>
        <w:tabs>
          <w:tab w:val="left" w:pos="1021"/>
        </w:tabs>
      </w:pPr>
      <w:r>
        <w:t xml:space="preserve">                                                                                   </w:t>
      </w:r>
      <w:r>
        <w:rPr>
          <w:noProof/>
          <w:lang w:val="en-IN" w:eastAsia="en-IN"/>
        </w:rPr>
        <w:drawing>
          <wp:inline distT="0" distB="0" distL="0" distR="0" wp14:anchorId="23C32CA3">
            <wp:extent cx="3857625" cy="2495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7625" cy="2495550"/>
                    </a:xfrm>
                    <a:prstGeom prst="rect">
                      <a:avLst/>
                    </a:prstGeom>
                    <a:noFill/>
                  </pic:spPr>
                </pic:pic>
              </a:graphicData>
            </a:graphic>
          </wp:inline>
        </w:drawing>
      </w:r>
    </w:p>
    <w:p w:rsidR="00156F42" w:rsidRPr="00156F42" w:rsidRDefault="00156F42" w:rsidP="00222A19"/>
    <w:p w:rsidR="00156F42" w:rsidRDefault="00156F42" w:rsidP="00222A19">
      <w:r w:rsidRPr="00156F42">
        <w:t>LoanAmount</w:t>
      </w:r>
    </w:p>
    <w:p w:rsidR="00156F42" w:rsidRDefault="00156F42" w:rsidP="00222A19"/>
    <w:p w:rsidR="0055599E" w:rsidRDefault="000127E4" w:rsidP="000127E4">
      <w:pPr>
        <w:tabs>
          <w:tab w:val="left" w:pos="980"/>
        </w:tabs>
      </w:pPr>
      <w:r>
        <w:tab/>
      </w:r>
      <w:r w:rsidR="00156F42">
        <w:t xml:space="preserve">                                                                        </w:t>
      </w:r>
      <w:r w:rsidR="00156F42">
        <w:rPr>
          <w:noProof/>
          <w:lang w:val="en-IN" w:eastAsia="en-IN"/>
        </w:rPr>
        <w:drawing>
          <wp:inline distT="0" distB="0" distL="0" distR="0" wp14:anchorId="41D0178E">
            <wp:extent cx="3879850" cy="2251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0667" cy="2257988"/>
                    </a:xfrm>
                    <a:prstGeom prst="rect">
                      <a:avLst/>
                    </a:prstGeom>
                    <a:noFill/>
                  </pic:spPr>
                </pic:pic>
              </a:graphicData>
            </a:graphic>
          </wp:inline>
        </w:drawing>
      </w:r>
    </w:p>
    <w:p w:rsidR="000127E4" w:rsidRDefault="000127E4" w:rsidP="00222A19">
      <w:pPr>
        <w:tabs>
          <w:tab w:val="left" w:pos="1987"/>
        </w:tabs>
      </w:pPr>
    </w:p>
    <w:p w:rsidR="0055599E" w:rsidRDefault="0055599E" w:rsidP="00222A19">
      <w:pPr>
        <w:tabs>
          <w:tab w:val="left" w:pos="1987"/>
        </w:tabs>
      </w:pPr>
      <w:r>
        <w:lastRenderedPageBreak/>
        <w:t>Loan Amount Term</w:t>
      </w:r>
    </w:p>
    <w:p w:rsidR="0055599E" w:rsidRDefault="0055599E" w:rsidP="00222A19">
      <w:pPr>
        <w:tabs>
          <w:tab w:val="left" w:pos="1987"/>
        </w:tabs>
      </w:pPr>
    </w:p>
    <w:p w:rsidR="0055599E" w:rsidRDefault="0055599E" w:rsidP="00222A19">
      <w:pPr>
        <w:tabs>
          <w:tab w:val="left" w:pos="1987"/>
        </w:tabs>
      </w:pPr>
    </w:p>
    <w:p w:rsidR="0055599E" w:rsidRDefault="0055599E" w:rsidP="00222A19">
      <w:pPr>
        <w:tabs>
          <w:tab w:val="left" w:pos="1987"/>
        </w:tabs>
      </w:pPr>
      <w:r>
        <w:t xml:space="preserve">                                  </w:t>
      </w:r>
      <w:r>
        <w:rPr>
          <w:noProof/>
          <w:lang w:val="en-IN" w:eastAsia="en-IN"/>
        </w:rPr>
        <w:drawing>
          <wp:inline distT="0" distB="0" distL="0" distR="0" wp14:anchorId="47FB5C4F">
            <wp:extent cx="3143250" cy="2505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3250" cy="2505075"/>
                    </a:xfrm>
                    <a:prstGeom prst="rect">
                      <a:avLst/>
                    </a:prstGeom>
                    <a:noFill/>
                  </pic:spPr>
                </pic:pic>
              </a:graphicData>
            </a:graphic>
          </wp:inline>
        </w:drawing>
      </w:r>
    </w:p>
    <w:p w:rsidR="0055599E" w:rsidRPr="0055599E" w:rsidRDefault="0055599E" w:rsidP="00222A19"/>
    <w:p w:rsidR="0055599E" w:rsidRDefault="0055599E" w:rsidP="00222A19">
      <w:pPr>
        <w:tabs>
          <w:tab w:val="left" w:pos="1868"/>
        </w:tabs>
      </w:pPr>
      <w:r w:rsidRPr="0055599E">
        <w:t>Credit_History</w:t>
      </w:r>
    </w:p>
    <w:p w:rsidR="0055599E" w:rsidRDefault="0055599E" w:rsidP="00222A19">
      <w:pPr>
        <w:tabs>
          <w:tab w:val="left" w:pos="1868"/>
        </w:tabs>
        <w:rPr>
          <w:noProof/>
          <w:lang w:val="en-IN" w:eastAsia="en-IN"/>
        </w:rPr>
      </w:pPr>
      <w:r>
        <w:t xml:space="preserve">                                                                                        </w:t>
      </w:r>
    </w:p>
    <w:p w:rsidR="0055599E" w:rsidRDefault="0055599E" w:rsidP="00222A19">
      <w:pPr>
        <w:tabs>
          <w:tab w:val="left" w:pos="1868"/>
        </w:tabs>
      </w:pPr>
      <w:r>
        <w:rPr>
          <w:noProof/>
          <w:lang w:val="en-IN" w:eastAsia="en-IN"/>
        </w:rPr>
        <w:drawing>
          <wp:inline distT="0" distB="0" distL="0" distR="0" wp14:anchorId="30975A8D">
            <wp:extent cx="4152900" cy="250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2505075"/>
                    </a:xfrm>
                    <a:prstGeom prst="rect">
                      <a:avLst/>
                    </a:prstGeom>
                    <a:noFill/>
                  </pic:spPr>
                </pic:pic>
              </a:graphicData>
            </a:graphic>
          </wp:inline>
        </w:drawing>
      </w:r>
    </w:p>
    <w:p w:rsidR="0055599E" w:rsidRPr="0055599E" w:rsidRDefault="0055599E" w:rsidP="00222A19"/>
    <w:p w:rsidR="0055599E" w:rsidRDefault="0055599E" w:rsidP="00222A19">
      <w:r w:rsidRPr="0055599E">
        <w:t>Property_Area</w:t>
      </w:r>
    </w:p>
    <w:p w:rsidR="000127E4" w:rsidRDefault="000127E4" w:rsidP="00222A19"/>
    <w:p w:rsidR="0055599E" w:rsidRDefault="0055599E" w:rsidP="00222A19">
      <w:r>
        <w:t xml:space="preserve">                      </w:t>
      </w:r>
      <w:r w:rsidR="000127E4">
        <w:rPr>
          <w:noProof/>
          <w:lang w:val="en-IN" w:eastAsia="en-IN"/>
        </w:rPr>
        <w:drawing>
          <wp:inline distT="0" distB="0" distL="0" distR="0" wp14:anchorId="49064C68" wp14:editId="11AE15BD">
            <wp:extent cx="3181350" cy="216760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6899" cy="2191825"/>
                    </a:xfrm>
                    <a:prstGeom prst="rect">
                      <a:avLst/>
                    </a:prstGeom>
                    <a:noFill/>
                  </pic:spPr>
                </pic:pic>
              </a:graphicData>
            </a:graphic>
          </wp:inline>
        </w:drawing>
      </w:r>
      <w:r>
        <w:t xml:space="preserve">                                                         </w:t>
      </w:r>
    </w:p>
    <w:p w:rsidR="007031BC" w:rsidRDefault="0055599E" w:rsidP="00222A19">
      <w:pPr>
        <w:tabs>
          <w:tab w:val="left" w:pos="975"/>
        </w:tabs>
      </w:pPr>
      <w:r w:rsidRPr="0055599E">
        <w:lastRenderedPageBreak/>
        <w:t>Loan_Status</w:t>
      </w:r>
      <w:r>
        <w:t xml:space="preserve">    </w:t>
      </w:r>
      <w:r w:rsidR="000127E4">
        <w:t xml:space="preserve">                               </w:t>
      </w:r>
      <w:r>
        <w:t xml:space="preserve">                                      </w:t>
      </w:r>
      <w:r w:rsidR="00B71C8F">
        <w:rPr>
          <w:noProof/>
          <w:lang w:val="en-IN" w:eastAsia="en-IN"/>
        </w:rPr>
        <w:t xml:space="preserve">     </w:t>
      </w:r>
      <w:r>
        <w:rPr>
          <w:noProof/>
          <w:lang w:val="en-IN" w:eastAsia="en-IN"/>
        </w:rPr>
        <w:drawing>
          <wp:inline distT="0" distB="0" distL="0" distR="0" wp14:anchorId="1A99E869">
            <wp:extent cx="2914650" cy="19858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8310" cy="2002009"/>
                    </a:xfrm>
                    <a:prstGeom prst="rect">
                      <a:avLst/>
                    </a:prstGeom>
                    <a:noFill/>
                  </pic:spPr>
                </pic:pic>
              </a:graphicData>
            </a:graphic>
          </wp:inline>
        </w:drawing>
      </w:r>
      <w:r w:rsidR="00B71C8F">
        <w:rPr>
          <w:noProof/>
          <w:lang w:val="en-IN" w:eastAsia="en-IN"/>
        </w:rPr>
        <w:t xml:space="preserve">     </w:t>
      </w:r>
    </w:p>
    <w:p w:rsidR="0055599E" w:rsidRDefault="007031BC" w:rsidP="00222A19">
      <w:r>
        <w:t>From the above graphs</w:t>
      </w:r>
      <w:r w:rsidR="00C42224">
        <w:t>,</w:t>
      </w:r>
      <w:r>
        <w:t xml:space="preserve"> we observe that most of the plots are bimodal. </w:t>
      </w:r>
      <w:r w:rsidR="00C42224">
        <w:t xml:space="preserve"> </w:t>
      </w:r>
      <w:r>
        <w:t>Skewness  is also present in some columns.</w:t>
      </w:r>
    </w:p>
    <w:p w:rsidR="007031BC" w:rsidRDefault="007031BC" w:rsidP="00222A19"/>
    <w:p w:rsidR="007031BC" w:rsidRDefault="007031BC" w:rsidP="00222A19">
      <w:r w:rsidRPr="007031BC">
        <w:rPr>
          <w:u w:val="single"/>
        </w:rPr>
        <w:t>Checking Correlation between Variables</w:t>
      </w:r>
      <w:r>
        <w:t>:</w:t>
      </w:r>
      <w:r w:rsidR="00336362">
        <w:t xml:space="preserve"> </w:t>
      </w:r>
    </w:p>
    <w:p w:rsidR="00336362" w:rsidRDefault="00336362" w:rsidP="00222A19"/>
    <w:p w:rsidR="00336362" w:rsidRDefault="00336362" w:rsidP="00222A19">
      <w:r>
        <w:t>We will check the correlation between the variables using df.corr()</w:t>
      </w:r>
    </w:p>
    <w:p w:rsidR="00336362" w:rsidRDefault="00336362" w:rsidP="00222A19"/>
    <w:p w:rsidR="00336362" w:rsidRDefault="00336362" w:rsidP="00222A19">
      <w:r w:rsidRPr="00336362">
        <w:drawing>
          <wp:inline distT="0" distB="0" distL="0" distR="0" wp14:anchorId="7FABC8B3" wp14:editId="363C37B1">
            <wp:extent cx="5732145" cy="32385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3238500"/>
                    </a:xfrm>
                    <a:prstGeom prst="rect">
                      <a:avLst/>
                    </a:prstGeom>
                  </pic:spPr>
                </pic:pic>
              </a:graphicData>
            </a:graphic>
          </wp:inline>
        </w:drawing>
      </w:r>
    </w:p>
    <w:p w:rsidR="00336362" w:rsidRDefault="00336362" w:rsidP="00222A19"/>
    <w:p w:rsidR="007031BC" w:rsidRDefault="007031BC" w:rsidP="00222A19"/>
    <w:p w:rsidR="007031BC" w:rsidRDefault="00BF35BD" w:rsidP="00222A19">
      <w:r>
        <w:t xml:space="preserve">Visualizing correlation with a heatmap   which helps us to check multicollinearity between the variables. </w:t>
      </w:r>
      <w:r w:rsidR="004633EF">
        <w:t xml:space="preserve">                                                            </w:t>
      </w:r>
    </w:p>
    <w:p w:rsidR="00FA3D45" w:rsidRDefault="004633EF" w:rsidP="00222A19">
      <w:r>
        <w:lastRenderedPageBreak/>
        <w:t xml:space="preserve">                                                                       </w:t>
      </w:r>
      <w:r>
        <w:rPr>
          <w:noProof/>
          <w:lang w:val="en-IN" w:eastAsia="en-IN"/>
        </w:rPr>
        <w:drawing>
          <wp:inline distT="0" distB="0" distL="0" distR="0" wp14:anchorId="7970A7F4">
            <wp:extent cx="4794250" cy="478546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0012" cy="4861087"/>
                    </a:xfrm>
                    <a:prstGeom prst="rect">
                      <a:avLst/>
                    </a:prstGeom>
                    <a:noFill/>
                  </pic:spPr>
                </pic:pic>
              </a:graphicData>
            </a:graphic>
          </wp:inline>
        </w:drawing>
      </w:r>
    </w:p>
    <w:p w:rsidR="00FA3D45" w:rsidRPr="00FA3D45" w:rsidRDefault="00FA3D45" w:rsidP="00222A19"/>
    <w:p w:rsidR="00FA3D45" w:rsidRDefault="00FA3D45" w:rsidP="00222A19"/>
    <w:p w:rsidR="000127E4" w:rsidRPr="00FA3D45" w:rsidRDefault="000127E4" w:rsidP="00222A19"/>
    <w:p w:rsidR="00FA3D45" w:rsidRDefault="00FA3D45" w:rsidP="00222A19"/>
    <w:p w:rsidR="004633EF" w:rsidRDefault="00FA3D45" w:rsidP="00222A19">
      <w:pPr>
        <w:tabs>
          <w:tab w:val="left" w:pos="1249"/>
        </w:tabs>
      </w:pPr>
      <w:r>
        <w:t>Observations:</w:t>
      </w:r>
    </w:p>
    <w:p w:rsidR="00FA3D45" w:rsidRDefault="00FA3D45" w:rsidP="00222A19">
      <w:pPr>
        <w:tabs>
          <w:tab w:val="left" w:pos="1249"/>
        </w:tabs>
      </w:pPr>
    </w:p>
    <w:p w:rsidR="00FA3D45" w:rsidRDefault="00BF35BD" w:rsidP="00222A19">
      <w:pPr>
        <w:pStyle w:val="ListParagraph"/>
        <w:numPr>
          <w:ilvl w:val="0"/>
          <w:numId w:val="28"/>
        </w:numPr>
        <w:tabs>
          <w:tab w:val="left" w:pos="1249"/>
        </w:tabs>
      </w:pPr>
      <w:r>
        <w:t xml:space="preserve">Credit history is highly </w:t>
      </w:r>
      <w:r w:rsidR="00E47316">
        <w:t>correlated with target variable, whereas, education is least correlated with Loan_Status.</w:t>
      </w:r>
    </w:p>
    <w:p w:rsidR="007F45BC" w:rsidRDefault="00BF35BD" w:rsidP="00222A19">
      <w:pPr>
        <w:pStyle w:val="ListParagraph"/>
        <w:numPr>
          <w:ilvl w:val="0"/>
          <w:numId w:val="28"/>
        </w:numPr>
        <w:tabs>
          <w:tab w:val="left" w:pos="1249"/>
        </w:tabs>
      </w:pPr>
      <w:r>
        <w:t>There is a multicollinearity between applicant income, co-a</w:t>
      </w:r>
      <w:r w:rsidR="005A738A">
        <w:t>pplicant income and loan amount</w:t>
      </w:r>
    </w:p>
    <w:p w:rsidR="007F45BC" w:rsidRDefault="007F45BC" w:rsidP="00222A19">
      <w:pPr>
        <w:tabs>
          <w:tab w:val="left" w:pos="1249"/>
        </w:tabs>
        <w:rPr>
          <w:u w:val="single"/>
        </w:rPr>
      </w:pPr>
    </w:p>
    <w:p w:rsidR="007F45BC" w:rsidRDefault="007F45BC" w:rsidP="00222A19">
      <w:pPr>
        <w:tabs>
          <w:tab w:val="left" w:pos="1249"/>
        </w:tabs>
        <w:rPr>
          <w:u w:val="single"/>
        </w:rPr>
      </w:pPr>
    </w:p>
    <w:p w:rsidR="007F45BC" w:rsidRDefault="007F45BC" w:rsidP="00222A19">
      <w:pPr>
        <w:tabs>
          <w:tab w:val="left" w:pos="1249"/>
        </w:tabs>
        <w:rPr>
          <w:u w:val="single"/>
        </w:rPr>
      </w:pPr>
    </w:p>
    <w:p w:rsidR="003F0049" w:rsidRDefault="003F0049" w:rsidP="00222A19">
      <w:pPr>
        <w:tabs>
          <w:tab w:val="left" w:pos="1249"/>
        </w:tabs>
        <w:rPr>
          <w:u w:val="single"/>
        </w:rPr>
      </w:pPr>
    </w:p>
    <w:p w:rsidR="003F0049" w:rsidRDefault="003F0049" w:rsidP="00222A19">
      <w:pPr>
        <w:tabs>
          <w:tab w:val="left" w:pos="1249"/>
        </w:tabs>
        <w:rPr>
          <w:u w:val="single"/>
        </w:rPr>
      </w:pPr>
    </w:p>
    <w:p w:rsidR="007F45BC" w:rsidRDefault="007F45BC" w:rsidP="00222A19">
      <w:pPr>
        <w:tabs>
          <w:tab w:val="left" w:pos="1249"/>
        </w:tabs>
      </w:pPr>
      <w:r w:rsidRPr="007F45BC">
        <w:rPr>
          <w:u w:val="single"/>
        </w:rPr>
        <w:t>Dealing with Categorical Features</w:t>
      </w:r>
      <w:r>
        <w:t>:</w:t>
      </w:r>
    </w:p>
    <w:p w:rsidR="007F45BC" w:rsidRDefault="007F45BC" w:rsidP="00222A19">
      <w:pPr>
        <w:tabs>
          <w:tab w:val="left" w:pos="1249"/>
        </w:tabs>
      </w:pPr>
    </w:p>
    <w:p w:rsidR="007F45BC" w:rsidRDefault="007F45BC" w:rsidP="00222A19">
      <w:pPr>
        <w:tabs>
          <w:tab w:val="left" w:pos="1249"/>
        </w:tabs>
      </w:pPr>
      <w:r>
        <w:t xml:space="preserve">As we have many categorical columns in our dataset, we need to convert them into numerical data for modeling, for which we will be using LabelEncoder for converting each features. </w:t>
      </w:r>
    </w:p>
    <w:p w:rsidR="00336362" w:rsidRDefault="00336362" w:rsidP="00222A19">
      <w:pPr>
        <w:tabs>
          <w:tab w:val="left" w:pos="1249"/>
        </w:tabs>
      </w:pPr>
    </w:p>
    <w:p w:rsidR="00336362" w:rsidRDefault="003F0049" w:rsidP="00222A19">
      <w:pPr>
        <w:tabs>
          <w:tab w:val="left" w:pos="1249"/>
        </w:tabs>
      </w:pPr>
      <w:r w:rsidRPr="003F0049">
        <w:lastRenderedPageBreak/>
        <w:drawing>
          <wp:inline distT="0" distB="0" distL="0" distR="0" wp14:anchorId="3CC71B9E" wp14:editId="6D933406">
            <wp:extent cx="5918200" cy="240157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8200" cy="2401570"/>
                    </a:xfrm>
                    <a:prstGeom prst="rect">
                      <a:avLst/>
                    </a:prstGeom>
                  </pic:spPr>
                </pic:pic>
              </a:graphicData>
            </a:graphic>
          </wp:inline>
        </w:drawing>
      </w:r>
    </w:p>
    <w:p w:rsidR="002A5389" w:rsidRDefault="002A5389" w:rsidP="00222A19">
      <w:pPr>
        <w:tabs>
          <w:tab w:val="left" w:pos="1249"/>
        </w:tabs>
      </w:pPr>
    </w:p>
    <w:p w:rsidR="002A5389" w:rsidRDefault="002A5389" w:rsidP="00222A19">
      <w:pPr>
        <w:tabs>
          <w:tab w:val="left" w:pos="1249"/>
        </w:tabs>
      </w:pPr>
    </w:p>
    <w:p w:rsidR="002A5389" w:rsidRDefault="002A5389" w:rsidP="00222A19">
      <w:pPr>
        <w:tabs>
          <w:tab w:val="left" w:pos="1249"/>
        </w:tabs>
      </w:pPr>
      <w:r w:rsidRPr="002A5389">
        <w:rPr>
          <w:u w:val="single"/>
        </w:rPr>
        <w:t>Checking for Outliers</w:t>
      </w:r>
      <w:r>
        <w:rPr>
          <w:u w:val="single"/>
        </w:rPr>
        <w:t>/ Skewness</w:t>
      </w:r>
      <w:r>
        <w:t xml:space="preserve">: </w:t>
      </w:r>
    </w:p>
    <w:p w:rsidR="002A5389" w:rsidRDefault="002A5389" w:rsidP="00222A19">
      <w:pPr>
        <w:tabs>
          <w:tab w:val="left" w:pos="1249"/>
        </w:tabs>
      </w:pPr>
    </w:p>
    <w:p w:rsidR="002A5389" w:rsidRDefault="00AB5F3B" w:rsidP="00222A19">
      <w:pPr>
        <w:tabs>
          <w:tab w:val="left" w:pos="1249"/>
        </w:tabs>
      </w:pPr>
      <w:r>
        <w:t>The</w:t>
      </w:r>
      <w:r w:rsidR="005C3CB6">
        <w:t>re are outliers in few features</w:t>
      </w:r>
      <w:r>
        <w:t xml:space="preserve">, which we need to remove before building a model. </w:t>
      </w:r>
    </w:p>
    <w:p w:rsidR="00E47316" w:rsidRDefault="00E47316" w:rsidP="00222A19">
      <w:pPr>
        <w:tabs>
          <w:tab w:val="left" w:pos="1249"/>
        </w:tabs>
      </w:pPr>
    </w:p>
    <w:p w:rsidR="00E47316" w:rsidRDefault="00E47316" w:rsidP="00222A19">
      <w:pPr>
        <w:tabs>
          <w:tab w:val="left" w:pos="1249"/>
        </w:tabs>
      </w:pPr>
      <w:r>
        <w:t xml:space="preserve">Will check for the skewness in the data by using df.skew(). </w:t>
      </w:r>
      <w:r w:rsidR="003F0049">
        <w:t xml:space="preserve"> </w:t>
      </w:r>
    </w:p>
    <w:p w:rsidR="00336362" w:rsidRDefault="00336362" w:rsidP="00222A19">
      <w:pPr>
        <w:tabs>
          <w:tab w:val="left" w:pos="1249"/>
        </w:tabs>
      </w:pPr>
    </w:p>
    <w:p w:rsidR="00336362" w:rsidRDefault="00336362" w:rsidP="00222A19">
      <w:pPr>
        <w:tabs>
          <w:tab w:val="left" w:pos="1249"/>
        </w:tabs>
      </w:pPr>
      <w:r w:rsidRPr="00336362">
        <w:drawing>
          <wp:inline distT="0" distB="0" distL="0" distR="0" wp14:anchorId="20F4E658" wp14:editId="16812F3B">
            <wp:extent cx="2679700" cy="3905249"/>
            <wp:effectExtent l="0" t="0" r="635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7099" cy="3930605"/>
                    </a:xfrm>
                    <a:prstGeom prst="rect">
                      <a:avLst/>
                    </a:prstGeom>
                  </pic:spPr>
                </pic:pic>
              </a:graphicData>
            </a:graphic>
          </wp:inline>
        </w:drawing>
      </w:r>
    </w:p>
    <w:p w:rsidR="00336362" w:rsidRDefault="00336362" w:rsidP="00222A19">
      <w:pPr>
        <w:tabs>
          <w:tab w:val="left" w:pos="1249"/>
        </w:tabs>
      </w:pPr>
    </w:p>
    <w:p w:rsidR="00E47316" w:rsidRDefault="00E47316" w:rsidP="00222A19">
      <w:pPr>
        <w:tabs>
          <w:tab w:val="left" w:pos="1249"/>
        </w:tabs>
      </w:pPr>
    </w:p>
    <w:p w:rsidR="00E47316" w:rsidRDefault="00E47316" w:rsidP="00222A19">
      <w:pPr>
        <w:tabs>
          <w:tab w:val="left" w:pos="1249"/>
        </w:tabs>
      </w:pPr>
      <w:r>
        <w:t>We need not handle the skewnes if its between -0.5 to 0.5.</w:t>
      </w:r>
    </w:p>
    <w:p w:rsidR="00171B24" w:rsidRDefault="00171B24" w:rsidP="00222A19">
      <w:pPr>
        <w:tabs>
          <w:tab w:val="left" w:pos="1249"/>
        </w:tabs>
      </w:pPr>
    </w:p>
    <w:p w:rsidR="00BB5ED7" w:rsidRDefault="00171B24" w:rsidP="00222A19">
      <w:pPr>
        <w:tabs>
          <w:tab w:val="left" w:pos="1249"/>
        </w:tabs>
      </w:pPr>
      <w:r>
        <w:t xml:space="preserve">                                                   </w:t>
      </w:r>
    </w:p>
    <w:p w:rsidR="00171B24" w:rsidRDefault="00BB5ED7" w:rsidP="00222A19">
      <w:pPr>
        <w:tabs>
          <w:tab w:val="left" w:pos="1249"/>
        </w:tabs>
      </w:pPr>
      <w:r>
        <w:lastRenderedPageBreak/>
        <w:t xml:space="preserve">      </w:t>
      </w:r>
      <w:r w:rsidR="003F0049">
        <w:t xml:space="preserve">            </w:t>
      </w:r>
      <w:r>
        <w:t xml:space="preserve">              </w:t>
      </w:r>
      <w:r w:rsidR="000127E4">
        <w:rPr>
          <w:noProof/>
          <w:lang w:val="en-IN" w:eastAsia="en-IN"/>
        </w:rPr>
        <w:drawing>
          <wp:inline distT="0" distB="0" distL="0" distR="0" wp14:anchorId="21DC944B" wp14:editId="2631CB6D">
            <wp:extent cx="3155950" cy="2107565"/>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129" cy="2130390"/>
                    </a:xfrm>
                    <a:prstGeom prst="rect">
                      <a:avLst/>
                    </a:prstGeom>
                    <a:noFill/>
                  </pic:spPr>
                </pic:pic>
              </a:graphicData>
            </a:graphic>
          </wp:inline>
        </w:drawing>
      </w:r>
      <w:r>
        <w:t xml:space="preserve">                              </w:t>
      </w:r>
      <w:r w:rsidR="00171B24">
        <w:t xml:space="preserve">        </w:t>
      </w:r>
    </w:p>
    <w:p w:rsidR="00BB5ED7" w:rsidRDefault="00171B24" w:rsidP="00222A19">
      <w:pPr>
        <w:tabs>
          <w:tab w:val="left" w:pos="1249"/>
        </w:tabs>
      </w:pPr>
      <w:r>
        <w:t xml:space="preserve">                     </w:t>
      </w:r>
    </w:p>
    <w:p w:rsidR="00BB5ED7" w:rsidRDefault="00BB5ED7" w:rsidP="00222A19">
      <w:pPr>
        <w:tabs>
          <w:tab w:val="left" w:pos="1249"/>
        </w:tabs>
      </w:pPr>
      <w:r>
        <w:t xml:space="preserve">After Removing  Outliers  using </w:t>
      </w:r>
      <w:r w:rsidRPr="00BB5ED7">
        <w:t>df</w:t>
      </w:r>
      <w:r>
        <w:t>=df[df['CoapplicantIncome']&lt;7500</w:t>
      </w:r>
      <w:r w:rsidRPr="00BB5ED7">
        <w:t>]</w:t>
      </w:r>
      <w:r>
        <w:t xml:space="preserve"> method</w:t>
      </w:r>
      <w:r w:rsidR="00171B24">
        <w:t xml:space="preserve">  </w:t>
      </w:r>
      <w:r>
        <w:t>Here we can see, there are outliers from 7500 .</w:t>
      </w:r>
    </w:p>
    <w:p w:rsidR="005C4369" w:rsidRDefault="005C4369" w:rsidP="00222A19">
      <w:pPr>
        <w:pStyle w:val="ListParagraph"/>
        <w:tabs>
          <w:tab w:val="left" w:pos="1249"/>
        </w:tabs>
      </w:pPr>
    </w:p>
    <w:p w:rsidR="00171B24" w:rsidRPr="00204F06" w:rsidRDefault="003F0049" w:rsidP="00222A19">
      <w:pPr>
        <w:tabs>
          <w:tab w:val="left" w:pos="1249"/>
        </w:tabs>
      </w:pPr>
      <w:r>
        <w:t xml:space="preserve">                          </w:t>
      </w:r>
      <w:r w:rsidR="00204F06">
        <w:t xml:space="preserve">       </w:t>
      </w:r>
      <w:r w:rsidR="00E000A1">
        <w:rPr>
          <w:noProof/>
          <w:lang w:val="en-IN" w:eastAsia="en-IN"/>
        </w:rPr>
        <w:drawing>
          <wp:inline distT="0" distB="0" distL="0" distR="0" wp14:anchorId="49EC7AD3">
            <wp:extent cx="3105150" cy="1986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6291" cy="2038835"/>
                    </a:xfrm>
                    <a:prstGeom prst="rect">
                      <a:avLst/>
                    </a:prstGeom>
                    <a:noFill/>
                  </pic:spPr>
                </pic:pic>
              </a:graphicData>
            </a:graphic>
          </wp:inline>
        </w:drawing>
      </w:r>
      <w:r w:rsidR="00204F06">
        <w:t xml:space="preserve">   </w:t>
      </w:r>
      <w:r w:rsidR="00171B24">
        <w:t xml:space="preserve">          </w:t>
      </w:r>
    </w:p>
    <w:p w:rsidR="0042214A" w:rsidRDefault="00171B24" w:rsidP="00222A19">
      <w:pPr>
        <w:tabs>
          <w:tab w:val="left" w:pos="1249"/>
        </w:tabs>
        <w:rPr>
          <w:noProof/>
          <w:lang w:val="en-IN" w:eastAsia="en-IN"/>
        </w:rPr>
      </w:pPr>
      <w:r>
        <w:rPr>
          <w:noProof/>
          <w:lang w:val="en-IN" w:eastAsia="en-IN"/>
        </w:rPr>
        <w:t xml:space="preserve">                </w:t>
      </w:r>
      <w:r w:rsidR="0042214A">
        <w:rPr>
          <w:noProof/>
          <w:lang w:val="en-IN" w:eastAsia="en-IN"/>
        </w:rPr>
        <w:t xml:space="preserve">                 </w:t>
      </w:r>
    </w:p>
    <w:p w:rsidR="00E000A1" w:rsidRDefault="00E000A1" w:rsidP="00222A19">
      <w:pPr>
        <w:tabs>
          <w:tab w:val="left" w:pos="1249"/>
        </w:tabs>
        <w:rPr>
          <w:noProof/>
          <w:lang w:val="en-IN" w:eastAsia="en-IN"/>
        </w:rPr>
      </w:pPr>
      <w:r>
        <w:rPr>
          <w:noProof/>
          <w:lang w:val="en-IN" w:eastAsia="en-IN"/>
        </w:rPr>
        <w:t xml:space="preserve">           </w:t>
      </w:r>
    </w:p>
    <w:p w:rsidR="00E000A1" w:rsidRDefault="00E000A1" w:rsidP="00222A19">
      <w:pPr>
        <w:tabs>
          <w:tab w:val="left" w:pos="1249"/>
        </w:tabs>
        <w:rPr>
          <w:noProof/>
          <w:lang w:val="en-IN" w:eastAsia="en-IN"/>
        </w:rPr>
      </w:pPr>
    </w:p>
    <w:p w:rsidR="00E000A1" w:rsidRDefault="003F0049" w:rsidP="00222A19">
      <w:pPr>
        <w:tabs>
          <w:tab w:val="left" w:pos="1249"/>
        </w:tabs>
      </w:pPr>
      <w:r>
        <w:rPr>
          <w:noProof/>
          <w:lang w:val="en-IN" w:eastAsia="en-IN"/>
        </w:rPr>
        <w:t xml:space="preserve">                   </w:t>
      </w:r>
      <w:r w:rsidR="00336362">
        <w:rPr>
          <w:noProof/>
          <w:lang w:val="en-IN" w:eastAsia="en-IN"/>
        </w:rPr>
        <w:t xml:space="preserve">              </w:t>
      </w:r>
      <w:r>
        <w:rPr>
          <w:noProof/>
          <w:lang w:val="en-IN" w:eastAsia="en-IN"/>
        </w:rPr>
        <w:drawing>
          <wp:inline distT="0" distB="0" distL="0" distR="0" wp14:anchorId="076836B2" wp14:editId="4406FD04">
            <wp:extent cx="3225800" cy="1875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6619" cy="1875631"/>
                    </a:xfrm>
                    <a:prstGeom prst="rect">
                      <a:avLst/>
                    </a:prstGeom>
                    <a:noFill/>
                  </pic:spPr>
                </pic:pic>
              </a:graphicData>
            </a:graphic>
          </wp:inline>
        </w:drawing>
      </w:r>
      <w:r w:rsidR="00336362">
        <w:rPr>
          <w:noProof/>
          <w:lang w:val="en-IN" w:eastAsia="en-IN"/>
        </w:rPr>
        <w:t xml:space="preserve">  </w:t>
      </w:r>
      <w:r w:rsidR="00E000A1">
        <w:rPr>
          <w:noProof/>
          <w:lang w:val="en-IN" w:eastAsia="en-IN"/>
        </w:rPr>
        <w:t xml:space="preserve">   </w:t>
      </w:r>
      <w:r w:rsidR="00171B24">
        <w:t xml:space="preserve">                                                                     </w:t>
      </w:r>
    </w:p>
    <w:p w:rsidR="00E000A1" w:rsidRPr="00E000A1" w:rsidRDefault="00E000A1" w:rsidP="00222A19"/>
    <w:p w:rsidR="00E000A1" w:rsidRPr="00E000A1" w:rsidRDefault="00E000A1" w:rsidP="00222A19"/>
    <w:p w:rsidR="00E000A1" w:rsidRPr="00E000A1" w:rsidRDefault="00E000A1" w:rsidP="00222A19"/>
    <w:p w:rsidR="00E000A1" w:rsidRPr="00E000A1" w:rsidRDefault="00BB5ED7" w:rsidP="00222A19">
      <w:r>
        <w:t xml:space="preserve">      After Removing </w:t>
      </w:r>
      <w:r w:rsidR="00E000A1">
        <w:t xml:space="preserve"> Outliers </w:t>
      </w:r>
      <w:r>
        <w:t xml:space="preserve"> using </w:t>
      </w:r>
      <w:r w:rsidRPr="00BB5ED7">
        <w:t>df=df[df['CoapplicantIncome']&lt;6000]</w:t>
      </w:r>
      <w:r>
        <w:t xml:space="preserve"> method. Here, we can see, there are outliers from 6000.</w:t>
      </w:r>
    </w:p>
    <w:p w:rsidR="00E000A1" w:rsidRPr="00E000A1" w:rsidRDefault="00E000A1" w:rsidP="00222A19"/>
    <w:p w:rsidR="00E000A1" w:rsidRPr="00E000A1" w:rsidRDefault="00E000A1" w:rsidP="00222A19"/>
    <w:p w:rsidR="00E000A1" w:rsidRPr="00E000A1" w:rsidRDefault="00E000A1" w:rsidP="00222A19"/>
    <w:p w:rsidR="00E000A1" w:rsidRDefault="00E000A1" w:rsidP="00222A19"/>
    <w:p w:rsidR="005C4369" w:rsidRDefault="00E000A1" w:rsidP="00222A19">
      <w:r>
        <w:lastRenderedPageBreak/>
        <w:t xml:space="preserve">        </w:t>
      </w:r>
      <w:r w:rsidR="003F0049">
        <w:t xml:space="preserve">                </w:t>
      </w:r>
      <w:r>
        <w:t xml:space="preserve">            </w:t>
      </w:r>
      <w:r>
        <w:rPr>
          <w:noProof/>
          <w:lang w:val="en-IN" w:eastAsia="en-IN"/>
        </w:rPr>
        <w:drawing>
          <wp:inline distT="0" distB="0" distL="0" distR="0" wp14:anchorId="0DEF20F6">
            <wp:extent cx="3352800" cy="26460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2646045"/>
                    </a:xfrm>
                    <a:prstGeom prst="rect">
                      <a:avLst/>
                    </a:prstGeom>
                    <a:noFill/>
                  </pic:spPr>
                </pic:pic>
              </a:graphicData>
            </a:graphic>
          </wp:inline>
        </w:drawing>
      </w:r>
    </w:p>
    <w:p w:rsidR="005C4369" w:rsidRPr="005C4369" w:rsidRDefault="005C4369" w:rsidP="00222A19"/>
    <w:p w:rsidR="005C4369" w:rsidRPr="005C4369" w:rsidRDefault="005C4369" w:rsidP="00222A19"/>
    <w:p w:rsidR="005C4369" w:rsidRPr="005C4369" w:rsidRDefault="005C4369" w:rsidP="00222A19"/>
    <w:p w:rsidR="005C4369" w:rsidRDefault="005C4369" w:rsidP="00222A19"/>
    <w:p w:rsidR="005C4369" w:rsidRPr="00E7554C" w:rsidRDefault="005C4369" w:rsidP="00222A19">
      <w:pPr>
        <w:tabs>
          <w:tab w:val="left" w:pos="1249"/>
        </w:tabs>
        <w:rPr>
          <w:b/>
        </w:rPr>
      </w:pPr>
      <w:r w:rsidRPr="00E7554C">
        <w:rPr>
          <w:b/>
        </w:rPr>
        <w:t>PREPROCESSING PIPELINE</w:t>
      </w:r>
    </w:p>
    <w:p w:rsidR="005C4369" w:rsidRDefault="005C4369" w:rsidP="00222A19">
      <w:pPr>
        <w:tabs>
          <w:tab w:val="left" w:pos="1249"/>
        </w:tabs>
      </w:pPr>
      <w:r>
        <w:t xml:space="preserve">                                            </w:t>
      </w:r>
    </w:p>
    <w:p w:rsidR="005C4369" w:rsidRDefault="005C4369" w:rsidP="00222A19">
      <w:pPr>
        <w:tabs>
          <w:tab w:val="left" w:pos="1249"/>
        </w:tabs>
      </w:pPr>
    </w:p>
    <w:p w:rsidR="005C4369" w:rsidRDefault="005C4369" w:rsidP="00222A19">
      <w:pPr>
        <w:tabs>
          <w:tab w:val="left" w:pos="1249"/>
        </w:tabs>
      </w:pPr>
      <w:r w:rsidRPr="00E7554C">
        <w:rPr>
          <w:u w:val="single"/>
        </w:rPr>
        <w:t>Splitting the dataset into test and train</w:t>
      </w:r>
      <w:r>
        <w:t>:</w:t>
      </w:r>
    </w:p>
    <w:p w:rsidR="005C4369" w:rsidRDefault="005C4369" w:rsidP="00222A19">
      <w:pPr>
        <w:tabs>
          <w:tab w:val="left" w:pos="1249"/>
        </w:tabs>
      </w:pPr>
    </w:p>
    <w:p w:rsidR="005C4369" w:rsidRDefault="005C4369" w:rsidP="00222A19">
      <w:pPr>
        <w:pStyle w:val="ListParagraph"/>
        <w:numPr>
          <w:ilvl w:val="0"/>
          <w:numId w:val="30"/>
        </w:numPr>
        <w:tabs>
          <w:tab w:val="left" w:pos="1249"/>
        </w:tabs>
      </w:pPr>
      <w:r>
        <w:t>The next step is to split the data into test and train and drop the loan status column from the data set as we need to predict the loan approval.</w:t>
      </w:r>
      <w:r w:rsidR="00895676">
        <w:t xml:space="preserve"> Splitting the train-test data ,</w:t>
      </w:r>
      <w:r w:rsidR="00DF2979">
        <w:t xml:space="preserve"> 70% of the data will be trained and 30% will be tested.</w:t>
      </w:r>
    </w:p>
    <w:p w:rsidR="003F0049" w:rsidRDefault="003F0049" w:rsidP="003F0049">
      <w:pPr>
        <w:pStyle w:val="ListParagraph"/>
        <w:tabs>
          <w:tab w:val="left" w:pos="1249"/>
        </w:tabs>
      </w:pPr>
    </w:p>
    <w:p w:rsidR="003F0049" w:rsidRDefault="003F0049" w:rsidP="003F0049">
      <w:pPr>
        <w:pStyle w:val="ListParagraph"/>
        <w:tabs>
          <w:tab w:val="left" w:pos="1249"/>
        </w:tabs>
      </w:pPr>
      <w:r w:rsidRPr="003F0049">
        <w:drawing>
          <wp:inline distT="0" distB="0" distL="0" distR="0" wp14:anchorId="3DD4B8B2" wp14:editId="2A85638A">
            <wp:extent cx="4114800" cy="885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5376" cy="885949"/>
                    </a:xfrm>
                    <a:prstGeom prst="rect">
                      <a:avLst/>
                    </a:prstGeom>
                  </pic:spPr>
                </pic:pic>
              </a:graphicData>
            </a:graphic>
          </wp:inline>
        </w:drawing>
      </w:r>
    </w:p>
    <w:p w:rsidR="005C4369" w:rsidRDefault="005C4369" w:rsidP="00222A19">
      <w:pPr>
        <w:tabs>
          <w:tab w:val="left" w:pos="1249"/>
        </w:tabs>
      </w:pPr>
    </w:p>
    <w:p w:rsidR="005C4369" w:rsidRDefault="005C4369" w:rsidP="00222A19">
      <w:pPr>
        <w:pStyle w:val="ListParagraph"/>
        <w:numPr>
          <w:ilvl w:val="0"/>
          <w:numId w:val="30"/>
        </w:numPr>
        <w:tabs>
          <w:tab w:val="left" w:pos="1249"/>
        </w:tabs>
      </w:pPr>
      <w:r>
        <w:t>As the data is not scaled, we need to scale the data with the Standard Scalar Method.</w:t>
      </w:r>
      <w:r w:rsidR="00E47316">
        <w:t xml:space="preserve"> Scaling is required because there is too much difference between minimum and maximum values of the features.</w:t>
      </w:r>
    </w:p>
    <w:p w:rsidR="003F0049" w:rsidRDefault="003F0049" w:rsidP="003F0049">
      <w:pPr>
        <w:pStyle w:val="ListParagraph"/>
        <w:tabs>
          <w:tab w:val="left" w:pos="1249"/>
        </w:tabs>
      </w:pPr>
    </w:p>
    <w:p w:rsidR="003F0049" w:rsidRDefault="003F0049" w:rsidP="003F0049">
      <w:pPr>
        <w:pStyle w:val="ListParagraph"/>
        <w:tabs>
          <w:tab w:val="left" w:pos="1249"/>
        </w:tabs>
      </w:pPr>
      <w:r w:rsidRPr="003F0049">
        <w:lastRenderedPageBreak/>
        <w:drawing>
          <wp:inline distT="0" distB="0" distL="0" distR="0" wp14:anchorId="235A2070" wp14:editId="6FAB1949">
            <wp:extent cx="5732145" cy="247967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479675"/>
                    </a:xfrm>
                    <a:prstGeom prst="rect">
                      <a:avLst/>
                    </a:prstGeom>
                  </pic:spPr>
                </pic:pic>
              </a:graphicData>
            </a:graphic>
          </wp:inline>
        </w:drawing>
      </w:r>
    </w:p>
    <w:p w:rsidR="005C4369" w:rsidRDefault="005C4369" w:rsidP="00222A19">
      <w:pPr>
        <w:pStyle w:val="ListParagraph"/>
      </w:pPr>
    </w:p>
    <w:p w:rsidR="005C4369" w:rsidRDefault="005C4369" w:rsidP="00222A19">
      <w:pPr>
        <w:pStyle w:val="ListParagraph"/>
        <w:numPr>
          <w:ilvl w:val="0"/>
          <w:numId w:val="30"/>
        </w:numPr>
        <w:tabs>
          <w:tab w:val="left" w:pos="1249"/>
        </w:tabs>
      </w:pPr>
      <w:r>
        <w:t>To obtain the Best Random State, we used Random Forest Classifier.</w:t>
      </w:r>
    </w:p>
    <w:p w:rsidR="003F0049" w:rsidRDefault="003F0049" w:rsidP="003F0049">
      <w:pPr>
        <w:pStyle w:val="ListParagraph"/>
        <w:tabs>
          <w:tab w:val="left" w:pos="1249"/>
        </w:tabs>
      </w:pPr>
    </w:p>
    <w:p w:rsidR="003F0049" w:rsidRDefault="003F0049" w:rsidP="003F0049">
      <w:pPr>
        <w:pStyle w:val="ListParagraph"/>
        <w:tabs>
          <w:tab w:val="left" w:pos="1249"/>
        </w:tabs>
      </w:pPr>
      <w:r w:rsidRPr="003F0049">
        <w:drawing>
          <wp:inline distT="0" distB="0" distL="0" distR="0" wp14:anchorId="6EE6D575" wp14:editId="22E5506F">
            <wp:extent cx="4603750" cy="2929890"/>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3750" cy="2929890"/>
                    </a:xfrm>
                    <a:prstGeom prst="rect">
                      <a:avLst/>
                    </a:prstGeom>
                  </pic:spPr>
                </pic:pic>
              </a:graphicData>
            </a:graphic>
          </wp:inline>
        </w:drawing>
      </w:r>
    </w:p>
    <w:p w:rsidR="005C4369" w:rsidRDefault="005C4369" w:rsidP="00222A19">
      <w:pPr>
        <w:pStyle w:val="ListParagraph"/>
      </w:pPr>
    </w:p>
    <w:p w:rsidR="005C4369" w:rsidRDefault="005C4369" w:rsidP="00222A19">
      <w:pPr>
        <w:pStyle w:val="ListParagraph"/>
        <w:numPr>
          <w:ilvl w:val="0"/>
          <w:numId w:val="30"/>
        </w:numPr>
        <w:tabs>
          <w:tab w:val="left" w:pos="1249"/>
        </w:tabs>
      </w:pPr>
      <w:r>
        <w:t>The new dimension of the dataset is 507 rows and 11 columns.</w:t>
      </w:r>
    </w:p>
    <w:p w:rsidR="005C4369" w:rsidRDefault="005C4369" w:rsidP="00222A19">
      <w:pPr>
        <w:pStyle w:val="ListParagraph"/>
      </w:pPr>
    </w:p>
    <w:p w:rsidR="005C4369" w:rsidRDefault="005C4369" w:rsidP="00222A19">
      <w:pPr>
        <w:pStyle w:val="ListParagraph"/>
        <w:numPr>
          <w:ilvl w:val="0"/>
          <w:numId w:val="30"/>
        </w:numPr>
        <w:tabs>
          <w:tab w:val="left" w:pos="1249"/>
        </w:tabs>
      </w:pPr>
      <w:r>
        <w:t>Will split the train and test data in 0.24 test size and best random state.</w:t>
      </w:r>
    </w:p>
    <w:p w:rsidR="00DF2979" w:rsidRDefault="00DF2979" w:rsidP="00222A19">
      <w:pPr>
        <w:rPr>
          <w:b/>
        </w:rPr>
      </w:pPr>
    </w:p>
    <w:p w:rsidR="00DF2979" w:rsidRDefault="00DF2979" w:rsidP="00222A19">
      <w:pPr>
        <w:rPr>
          <w:b/>
        </w:rPr>
      </w:pPr>
    </w:p>
    <w:p w:rsidR="005C4369" w:rsidRDefault="005C4369" w:rsidP="00222A19">
      <w:pPr>
        <w:rPr>
          <w:b/>
        </w:rPr>
      </w:pPr>
      <w:r>
        <w:rPr>
          <w:b/>
        </w:rPr>
        <w:t>BUILDING MACHINE LEARNING MODEL</w:t>
      </w:r>
      <w:r w:rsidR="002A0051">
        <w:rPr>
          <w:b/>
        </w:rPr>
        <w:t>S</w:t>
      </w:r>
    </w:p>
    <w:p w:rsidR="002A0051" w:rsidRDefault="002A0051" w:rsidP="00222A19">
      <w:pPr>
        <w:rPr>
          <w:b/>
        </w:rPr>
      </w:pPr>
    </w:p>
    <w:p w:rsidR="002A0051" w:rsidRDefault="002A0051" w:rsidP="00222A19">
      <w:pPr>
        <w:rPr>
          <w:u w:val="single"/>
        </w:rPr>
      </w:pPr>
      <w:r w:rsidRPr="002A0051">
        <w:rPr>
          <w:u w:val="single"/>
        </w:rPr>
        <w:t>Model Creation</w:t>
      </w:r>
      <w:r>
        <w:rPr>
          <w:u w:val="single"/>
        </w:rPr>
        <w:t xml:space="preserve">: </w:t>
      </w:r>
    </w:p>
    <w:p w:rsidR="002A0051" w:rsidRDefault="002A0051" w:rsidP="00222A19">
      <w:pPr>
        <w:rPr>
          <w:u w:val="single"/>
        </w:rPr>
      </w:pPr>
    </w:p>
    <w:p w:rsidR="002A0051" w:rsidRDefault="002A0051" w:rsidP="00222A19">
      <w:r w:rsidRPr="002A0051">
        <w:t>After</w:t>
      </w:r>
      <w:r>
        <w:t xml:space="preserve"> splitting the data into train and test using train- test – split method, we have x-train, x-test, y-train and y-test which is required for building the machine learning models. Will be building multiple classification models, so that</w:t>
      </w:r>
      <w:r w:rsidR="003961F2">
        <w:t xml:space="preserve"> we get the best accuracy score, classification report and confusion matrix for all the models.</w:t>
      </w:r>
      <w:r w:rsidR="00E106DB">
        <w:t xml:space="preserve"> The algorithms used for model building and predictions are listed below:</w:t>
      </w:r>
    </w:p>
    <w:p w:rsidR="00E106DB" w:rsidRDefault="00E106DB" w:rsidP="00222A19"/>
    <w:p w:rsidR="00E106DB" w:rsidRDefault="00E106DB" w:rsidP="00222A19">
      <w:pPr>
        <w:pStyle w:val="ListParagraph"/>
        <w:numPr>
          <w:ilvl w:val="0"/>
          <w:numId w:val="31"/>
        </w:numPr>
      </w:pPr>
      <w:r>
        <w:t>Logistic Regression</w:t>
      </w:r>
      <w:r w:rsidR="00FD483F">
        <w:t xml:space="preserve"> </w:t>
      </w:r>
    </w:p>
    <w:p w:rsidR="00E106DB" w:rsidRDefault="00E106DB" w:rsidP="00222A19">
      <w:pPr>
        <w:pStyle w:val="ListParagraph"/>
        <w:numPr>
          <w:ilvl w:val="0"/>
          <w:numId w:val="31"/>
        </w:numPr>
      </w:pPr>
      <w:r>
        <w:t>Random Forest Classifier</w:t>
      </w:r>
    </w:p>
    <w:p w:rsidR="00E106DB" w:rsidRDefault="00E106DB" w:rsidP="00222A19">
      <w:pPr>
        <w:pStyle w:val="ListParagraph"/>
        <w:numPr>
          <w:ilvl w:val="0"/>
          <w:numId w:val="31"/>
        </w:numPr>
      </w:pPr>
      <w:r>
        <w:lastRenderedPageBreak/>
        <w:t>Decision Tree</w:t>
      </w:r>
    </w:p>
    <w:p w:rsidR="00E106DB" w:rsidRDefault="00E106DB" w:rsidP="00222A19">
      <w:pPr>
        <w:pStyle w:val="ListParagraph"/>
      </w:pPr>
    </w:p>
    <w:p w:rsidR="00E106DB" w:rsidRDefault="00E106DB" w:rsidP="00222A19">
      <w:r>
        <w:t>These algorithms have been used for both training and testing the model</w:t>
      </w:r>
      <w:r w:rsidR="00C22836">
        <w:t xml:space="preserve"> and the model have been evaluated on the basis of classification metrics like confusion matrix, precision and recall.</w:t>
      </w:r>
    </w:p>
    <w:p w:rsidR="003961F2" w:rsidRPr="002A0051" w:rsidRDefault="003961F2" w:rsidP="00222A19"/>
    <w:p w:rsidR="005C4369" w:rsidRDefault="00B6579F" w:rsidP="00222A19">
      <w:r>
        <w:t>Regularization methods like LASSO and RIDGE are used to mitigate the problems of over-fitting and under- fitting.</w:t>
      </w:r>
    </w:p>
    <w:p w:rsidR="003F0049" w:rsidRDefault="003F0049" w:rsidP="00222A19"/>
    <w:p w:rsidR="003F0049" w:rsidRDefault="003F0049" w:rsidP="00222A19">
      <w:r>
        <w:t>SGD Regressor</w:t>
      </w:r>
    </w:p>
    <w:p w:rsidR="003F0049" w:rsidRDefault="003F0049" w:rsidP="00222A19"/>
    <w:p w:rsidR="003F0049" w:rsidRDefault="003F0049" w:rsidP="00222A19">
      <w:r w:rsidRPr="003F0049">
        <w:drawing>
          <wp:inline distT="0" distB="0" distL="0" distR="0" wp14:anchorId="25B44511" wp14:editId="0D62A689">
            <wp:extent cx="5732145" cy="2892425"/>
            <wp:effectExtent l="0" t="0" r="190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892425"/>
                    </a:xfrm>
                    <a:prstGeom prst="rect">
                      <a:avLst/>
                    </a:prstGeom>
                  </pic:spPr>
                </pic:pic>
              </a:graphicData>
            </a:graphic>
          </wp:inline>
        </w:drawing>
      </w:r>
    </w:p>
    <w:p w:rsidR="00E106DB" w:rsidRDefault="00E106DB" w:rsidP="00222A19"/>
    <w:p w:rsidR="003F0049" w:rsidRDefault="003F0049" w:rsidP="00222A19">
      <w:r>
        <w:t>LASSO</w:t>
      </w:r>
    </w:p>
    <w:p w:rsidR="003F0049" w:rsidRPr="00895676" w:rsidRDefault="003F0049" w:rsidP="00222A19"/>
    <w:p w:rsidR="005C4369" w:rsidRDefault="003F0049" w:rsidP="00222A19">
      <w:pPr>
        <w:rPr>
          <w:b/>
        </w:rPr>
      </w:pPr>
      <w:r w:rsidRPr="003F0049">
        <w:rPr>
          <w:b/>
        </w:rPr>
        <w:drawing>
          <wp:inline distT="0" distB="0" distL="0" distR="0" wp14:anchorId="38266DF6" wp14:editId="2C8CAE1C">
            <wp:extent cx="5732145" cy="345059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3450590"/>
                    </a:xfrm>
                    <a:prstGeom prst="rect">
                      <a:avLst/>
                    </a:prstGeom>
                  </pic:spPr>
                </pic:pic>
              </a:graphicData>
            </a:graphic>
          </wp:inline>
        </w:drawing>
      </w:r>
    </w:p>
    <w:p w:rsidR="003F0049" w:rsidRDefault="003F0049" w:rsidP="00222A19">
      <w:r w:rsidRPr="003F0049">
        <w:lastRenderedPageBreak/>
        <w:drawing>
          <wp:inline distT="0" distB="0" distL="0" distR="0" wp14:anchorId="1834B036" wp14:editId="3A82DD64">
            <wp:extent cx="5732145" cy="2722880"/>
            <wp:effectExtent l="0" t="0" r="190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2722880"/>
                    </a:xfrm>
                    <a:prstGeom prst="rect">
                      <a:avLst/>
                    </a:prstGeom>
                  </pic:spPr>
                </pic:pic>
              </a:graphicData>
            </a:graphic>
          </wp:inline>
        </w:drawing>
      </w:r>
    </w:p>
    <w:p w:rsidR="003F0049" w:rsidRDefault="003F0049" w:rsidP="00222A19"/>
    <w:p w:rsidR="003F0049" w:rsidRDefault="003F0049" w:rsidP="00222A19"/>
    <w:p w:rsidR="005C4369" w:rsidRDefault="0007753A" w:rsidP="00222A19">
      <w:r>
        <w:t>Logistic Regression:</w:t>
      </w:r>
      <w:r w:rsidR="00FD483F">
        <w:t xml:space="preserve"> it is used to describe the data and explain the relationship between dependent and independent variable. It is a classification model and is used when the</w:t>
      </w:r>
      <w:r w:rsidR="00C02DFE">
        <w:t xml:space="preserve"> target variable is categorical in nature.</w:t>
      </w:r>
      <w:r w:rsidR="00B71C8F">
        <w:t xml:space="preserve"> </w:t>
      </w:r>
    </w:p>
    <w:p w:rsidR="003F0049" w:rsidRDefault="003F0049" w:rsidP="00222A19"/>
    <w:p w:rsidR="003F0049" w:rsidRDefault="003D0189" w:rsidP="00222A19">
      <w:r w:rsidRPr="003D0189">
        <w:drawing>
          <wp:inline distT="0" distB="0" distL="0" distR="0" wp14:anchorId="28859216" wp14:editId="59B7261D">
            <wp:extent cx="4883150" cy="30848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3150" cy="3084830"/>
                    </a:xfrm>
                    <a:prstGeom prst="rect">
                      <a:avLst/>
                    </a:prstGeom>
                  </pic:spPr>
                </pic:pic>
              </a:graphicData>
            </a:graphic>
          </wp:inline>
        </w:drawing>
      </w:r>
    </w:p>
    <w:p w:rsidR="0007753A" w:rsidRDefault="0007753A" w:rsidP="00222A19"/>
    <w:p w:rsidR="0007753A" w:rsidRDefault="0007753A" w:rsidP="00222A19">
      <w:r>
        <w:t>Random Forest Classifier:</w:t>
      </w:r>
      <w:r w:rsidR="00C02DFE">
        <w:t xml:space="preserve"> it is a classification algorithm which consists of many decision trees. It can perform both regression and classification tasks. Random Forest produces good predictions that can be understood easily. It searches for the best features among a random subset of features.</w:t>
      </w:r>
    </w:p>
    <w:p w:rsidR="003D0189" w:rsidRDefault="003D0189" w:rsidP="00222A19"/>
    <w:p w:rsidR="003D0189" w:rsidRDefault="003D0189" w:rsidP="00222A19">
      <w:r w:rsidRPr="003D0189">
        <w:drawing>
          <wp:inline distT="0" distB="0" distL="0" distR="0" wp14:anchorId="0FEA7820" wp14:editId="38B888A0">
            <wp:extent cx="4172532" cy="60015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2532" cy="600159"/>
                    </a:xfrm>
                    <a:prstGeom prst="rect">
                      <a:avLst/>
                    </a:prstGeom>
                  </pic:spPr>
                </pic:pic>
              </a:graphicData>
            </a:graphic>
          </wp:inline>
        </w:drawing>
      </w:r>
    </w:p>
    <w:p w:rsidR="0007753A" w:rsidRDefault="0007753A" w:rsidP="00222A19"/>
    <w:p w:rsidR="003D0189" w:rsidRDefault="003D0189" w:rsidP="00222A19">
      <w:r w:rsidRPr="003D0189">
        <w:lastRenderedPageBreak/>
        <w:drawing>
          <wp:inline distT="0" distB="0" distL="0" distR="0" wp14:anchorId="151550DD" wp14:editId="59F0690E">
            <wp:extent cx="5149850" cy="2419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9850" cy="2419350"/>
                    </a:xfrm>
                    <a:prstGeom prst="rect">
                      <a:avLst/>
                    </a:prstGeom>
                  </pic:spPr>
                </pic:pic>
              </a:graphicData>
            </a:graphic>
          </wp:inline>
        </w:drawing>
      </w:r>
    </w:p>
    <w:p w:rsidR="003D0189" w:rsidRDefault="003D0189" w:rsidP="00222A19"/>
    <w:p w:rsidR="0007753A" w:rsidRDefault="0007753A" w:rsidP="00222A19">
      <w:r>
        <w:t>Decision Tree:</w:t>
      </w:r>
      <w:r w:rsidR="00C02DFE">
        <w:t xml:space="preserve"> the main advantage of decision tree classifier is its ability to use different feature subsets and decision rules at different stages of classification. It often involves higher time to train the model. The tree can be </w:t>
      </w:r>
      <w:r w:rsidR="005D55D3">
        <w:t>explained by two entities, namely decision nodes and leaves.</w:t>
      </w:r>
    </w:p>
    <w:p w:rsidR="0007753A" w:rsidRDefault="0007753A" w:rsidP="00222A19"/>
    <w:p w:rsidR="003D0189" w:rsidRDefault="003D0189" w:rsidP="00222A19">
      <w:r w:rsidRPr="003D0189">
        <w:drawing>
          <wp:inline distT="0" distB="0" distL="0" distR="0" wp14:anchorId="37FA3456" wp14:editId="1BB53CEC">
            <wp:extent cx="4420217" cy="67636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0217" cy="676369"/>
                    </a:xfrm>
                    <a:prstGeom prst="rect">
                      <a:avLst/>
                    </a:prstGeom>
                  </pic:spPr>
                </pic:pic>
              </a:graphicData>
            </a:graphic>
          </wp:inline>
        </w:drawing>
      </w:r>
    </w:p>
    <w:p w:rsidR="0007753A" w:rsidRDefault="003D0189" w:rsidP="00222A19">
      <w:r w:rsidRPr="003D0189">
        <w:drawing>
          <wp:inline distT="0" distB="0" distL="0" distR="0" wp14:anchorId="6265C04B" wp14:editId="6E4FBD4B">
            <wp:extent cx="5732145" cy="231076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2310765"/>
                    </a:xfrm>
                    <a:prstGeom prst="rect">
                      <a:avLst/>
                    </a:prstGeom>
                  </pic:spPr>
                </pic:pic>
              </a:graphicData>
            </a:graphic>
          </wp:inline>
        </w:drawing>
      </w:r>
    </w:p>
    <w:p w:rsidR="003D0189" w:rsidRDefault="003D0189" w:rsidP="00222A19"/>
    <w:p w:rsidR="0007753A" w:rsidRDefault="00B05BFA" w:rsidP="00222A19">
      <w:pPr>
        <w:rPr>
          <w:u w:val="single"/>
        </w:rPr>
      </w:pPr>
      <w:r w:rsidRPr="00B05BFA">
        <w:rPr>
          <w:u w:val="single"/>
        </w:rPr>
        <w:t>Observation</w:t>
      </w:r>
      <w:r>
        <w:rPr>
          <w:u w:val="single"/>
        </w:rPr>
        <w:t>s</w:t>
      </w:r>
      <w:r w:rsidRPr="00B05BFA">
        <w:rPr>
          <w:u w:val="single"/>
        </w:rPr>
        <w:t xml:space="preserve">: </w:t>
      </w:r>
    </w:p>
    <w:p w:rsidR="00B05BFA" w:rsidRDefault="00B05BFA" w:rsidP="00222A19">
      <w:pPr>
        <w:rPr>
          <w:u w:val="single"/>
        </w:rPr>
      </w:pPr>
    </w:p>
    <w:p w:rsidR="0007753A" w:rsidRDefault="00B05BFA" w:rsidP="00222A19">
      <w:r w:rsidRPr="00B05BFA">
        <w:t xml:space="preserve">For </w:t>
      </w:r>
      <w:r>
        <w:t xml:space="preserve">every above model, we have trained the data i.e;  x_train , y_train and we did the prediction using </w:t>
      </w:r>
      <w:r w:rsidR="00670F28">
        <w:t>x_test. We got the accuracy score with thye help of y_test and the prediction value. Out of all the models , we are getting the best score  with Random Forest Classifier.</w:t>
      </w:r>
    </w:p>
    <w:p w:rsidR="0007753A" w:rsidRDefault="0007753A" w:rsidP="00222A19"/>
    <w:p w:rsidR="0007753A" w:rsidRDefault="0007753A" w:rsidP="00222A19">
      <w:r>
        <w:t>Random Forest Classifier has the</w:t>
      </w:r>
      <w:r w:rsidR="00546BD3">
        <w:t xml:space="preserve"> highest accuracy score of 85% </w:t>
      </w:r>
      <w:r>
        <w:t>and the difference between Cross Validation Score and Accuracy score is also less.</w:t>
      </w:r>
      <w:r w:rsidR="00546BD3">
        <w:t xml:space="preserve"> So will use Random Forest Classifier to learn the model.</w:t>
      </w:r>
    </w:p>
    <w:p w:rsidR="00670F28" w:rsidRDefault="00670F28" w:rsidP="00222A19"/>
    <w:p w:rsidR="00670F28" w:rsidRDefault="00670F28" w:rsidP="00222A19">
      <w:r>
        <w:t>Reasons of using Random Forest Classifier:</w:t>
      </w:r>
    </w:p>
    <w:p w:rsidR="00670F28" w:rsidRDefault="00670F28" w:rsidP="00222A19"/>
    <w:p w:rsidR="00670F28" w:rsidRDefault="00670F28" w:rsidP="00222A19">
      <w:pPr>
        <w:pStyle w:val="ListParagraph"/>
        <w:numPr>
          <w:ilvl w:val="0"/>
          <w:numId w:val="32"/>
        </w:numPr>
      </w:pPr>
      <w:r>
        <w:t>Random Forest reduces over</w:t>
      </w:r>
      <w:r w:rsidR="009400B1">
        <w:t>-</w:t>
      </w:r>
      <w:r>
        <w:t>fitting in decision tree and helps to improve accuracy.</w:t>
      </w:r>
    </w:p>
    <w:p w:rsidR="00670F28" w:rsidRDefault="00670F28" w:rsidP="00222A19">
      <w:pPr>
        <w:pStyle w:val="ListParagraph"/>
        <w:numPr>
          <w:ilvl w:val="0"/>
          <w:numId w:val="32"/>
        </w:numPr>
      </w:pPr>
      <w:r>
        <w:t>It is a rule based approach.</w:t>
      </w:r>
    </w:p>
    <w:p w:rsidR="00670F28" w:rsidRDefault="00670F28" w:rsidP="00222A19">
      <w:pPr>
        <w:pStyle w:val="ListParagraph"/>
        <w:numPr>
          <w:ilvl w:val="0"/>
          <w:numId w:val="32"/>
        </w:numPr>
      </w:pPr>
      <w:r>
        <w:lastRenderedPageBreak/>
        <w:t>It automates missing values present in the data.</w:t>
      </w:r>
    </w:p>
    <w:p w:rsidR="00670F28" w:rsidRDefault="009400B1" w:rsidP="00222A19">
      <w:pPr>
        <w:pStyle w:val="ListParagraph"/>
        <w:numPr>
          <w:ilvl w:val="0"/>
          <w:numId w:val="32"/>
        </w:numPr>
      </w:pPr>
      <w:r>
        <w:t>It works well with both categorical and continuous values.</w:t>
      </w:r>
    </w:p>
    <w:p w:rsidR="00F16E71" w:rsidRDefault="00F16E71" w:rsidP="00222A19"/>
    <w:p w:rsidR="00F16E71" w:rsidRDefault="00F16E71" w:rsidP="00222A19">
      <w:r w:rsidRPr="00F16E71">
        <w:rPr>
          <w:u w:val="single"/>
        </w:rPr>
        <w:t>Cross Validation</w:t>
      </w:r>
      <w:r>
        <w:t>:</w:t>
      </w:r>
    </w:p>
    <w:p w:rsidR="00F16E71" w:rsidRDefault="00F16E71" w:rsidP="00222A19"/>
    <w:p w:rsidR="00F16E71" w:rsidRDefault="00C37375" w:rsidP="00222A19">
      <w:r>
        <w:t>Cross Validation will be performed for every model using sklearn.model_selection import cross_val_score. Whichever model gives the best score with less difference between cross validation score and the accuracy score, is considered the best fit model.</w:t>
      </w:r>
    </w:p>
    <w:p w:rsidR="003D0189" w:rsidRDefault="003D0189" w:rsidP="00222A19"/>
    <w:p w:rsidR="003D0189" w:rsidRDefault="003D0189" w:rsidP="00222A19">
      <w:r w:rsidRPr="003D0189">
        <w:drawing>
          <wp:inline distT="0" distB="0" distL="0" distR="0" wp14:anchorId="170D3E8D" wp14:editId="70743D13">
            <wp:extent cx="2755900" cy="2181224"/>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9679" cy="2223788"/>
                    </a:xfrm>
                    <a:prstGeom prst="rect">
                      <a:avLst/>
                    </a:prstGeom>
                  </pic:spPr>
                </pic:pic>
              </a:graphicData>
            </a:graphic>
          </wp:inline>
        </w:drawing>
      </w:r>
    </w:p>
    <w:p w:rsidR="00546BD3" w:rsidRDefault="00546BD3" w:rsidP="00222A19"/>
    <w:p w:rsidR="00C37375" w:rsidRDefault="00C37375" w:rsidP="00222A19"/>
    <w:p w:rsidR="00C37375" w:rsidRDefault="00C37375" w:rsidP="00222A19">
      <w:pPr>
        <w:rPr>
          <w:u w:val="single"/>
        </w:rPr>
      </w:pPr>
    </w:p>
    <w:p w:rsidR="00546BD3" w:rsidRDefault="00546BD3" w:rsidP="00222A19">
      <w:r w:rsidRPr="00546BD3">
        <w:rPr>
          <w:u w:val="single"/>
        </w:rPr>
        <w:t>Hyper</w:t>
      </w:r>
      <w:r>
        <w:rPr>
          <w:u w:val="single"/>
        </w:rPr>
        <w:t xml:space="preserve"> </w:t>
      </w:r>
      <w:r w:rsidRPr="00546BD3">
        <w:rPr>
          <w:u w:val="single"/>
        </w:rPr>
        <w:t>parameter Tuning</w:t>
      </w:r>
      <w:r>
        <w:t>:</w:t>
      </w:r>
    </w:p>
    <w:p w:rsidR="0007753A" w:rsidRDefault="0007753A" w:rsidP="00222A19"/>
    <w:p w:rsidR="00546BD3" w:rsidRDefault="00546BD3" w:rsidP="00222A19">
      <w:r>
        <w:t>We will perform hyper parameter tuning to get good and more accurate result from the model.</w:t>
      </w:r>
      <w:r w:rsidR="00C37375">
        <w:t xml:space="preserve"> For that, we will try to increase the accuracy of the mode</w:t>
      </w:r>
      <w:r w:rsidR="003324D3">
        <w:t>l by giving the best parameters and again try to increase the accuracy score.</w:t>
      </w:r>
    </w:p>
    <w:p w:rsidR="003D0189" w:rsidRDefault="003D0189" w:rsidP="00222A19"/>
    <w:p w:rsidR="003D0189" w:rsidRDefault="003D0189" w:rsidP="00222A19">
      <w:r w:rsidRPr="003D0189">
        <w:drawing>
          <wp:inline distT="0" distB="0" distL="0" distR="0" wp14:anchorId="1BC4D4A8" wp14:editId="1B70236F">
            <wp:extent cx="5943600" cy="3568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568700"/>
                    </a:xfrm>
                    <a:prstGeom prst="rect">
                      <a:avLst/>
                    </a:prstGeom>
                  </pic:spPr>
                </pic:pic>
              </a:graphicData>
            </a:graphic>
          </wp:inline>
        </w:drawing>
      </w:r>
    </w:p>
    <w:p w:rsidR="003D0189" w:rsidRDefault="003D0189" w:rsidP="00222A19">
      <w:r w:rsidRPr="003D0189">
        <w:lastRenderedPageBreak/>
        <w:drawing>
          <wp:inline distT="0" distB="0" distL="0" distR="0" wp14:anchorId="7EB48B4E" wp14:editId="78FD720F">
            <wp:extent cx="5962650" cy="26136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62650" cy="2613660"/>
                    </a:xfrm>
                    <a:prstGeom prst="rect">
                      <a:avLst/>
                    </a:prstGeom>
                  </pic:spPr>
                </pic:pic>
              </a:graphicData>
            </a:graphic>
          </wp:inline>
        </w:drawing>
      </w:r>
    </w:p>
    <w:p w:rsidR="00FE3A97" w:rsidRDefault="00FE3A97" w:rsidP="00222A19"/>
    <w:p w:rsidR="001C4C8D" w:rsidRDefault="001C4C8D" w:rsidP="00222A19">
      <w:pPr>
        <w:rPr>
          <w:u w:val="single"/>
        </w:rPr>
      </w:pPr>
      <w:r w:rsidRPr="001C4C8D">
        <w:rPr>
          <w:u w:val="single"/>
        </w:rPr>
        <w:drawing>
          <wp:inline distT="0" distB="0" distL="0" distR="0" wp14:anchorId="31E942F3" wp14:editId="3DB98C39">
            <wp:extent cx="5645150" cy="3324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45947" cy="3324694"/>
                    </a:xfrm>
                    <a:prstGeom prst="rect">
                      <a:avLst/>
                    </a:prstGeom>
                  </pic:spPr>
                </pic:pic>
              </a:graphicData>
            </a:graphic>
          </wp:inline>
        </w:drawing>
      </w:r>
    </w:p>
    <w:p w:rsidR="001C4C8D" w:rsidRDefault="001C4C8D" w:rsidP="00222A19">
      <w:pPr>
        <w:rPr>
          <w:u w:val="single"/>
        </w:rPr>
      </w:pPr>
    </w:p>
    <w:p w:rsidR="001C4C8D" w:rsidRDefault="001C4C8D" w:rsidP="00222A19">
      <w:pPr>
        <w:rPr>
          <w:u w:val="single"/>
        </w:rPr>
      </w:pPr>
    </w:p>
    <w:p w:rsidR="001C4C8D" w:rsidRDefault="001C4C8D" w:rsidP="00222A19">
      <w:pPr>
        <w:rPr>
          <w:u w:val="single"/>
        </w:rPr>
      </w:pPr>
    </w:p>
    <w:p w:rsidR="001C4C8D" w:rsidRDefault="001C4C8D" w:rsidP="00222A19">
      <w:pPr>
        <w:rPr>
          <w:u w:val="single"/>
        </w:rPr>
      </w:pPr>
    </w:p>
    <w:p w:rsidR="001C4C8D" w:rsidRPr="00381E8D" w:rsidRDefault="00381E8D" w:rsidP="00222A19">
      <w:r>
        <w:t xml:space="preserve"> Once, we have built the machine learning model, our next step would be to evaluate and validate how good or bad it is</w:t>
      </w:r>
      <w:r w:rsidRPr="00381E8D">
        <w:t xml:space="preserve"> </w:t>
      </w:r>
      <w:r>
        <w:t>and then deciding whether to implement it or not. AUC ROC curve helps in visualizing how well our machine learning classifier is performing.</w:t>
      </w:r>
      <w:bookmarkStart w:id="0" w:name="_GoBack"/>
      <w:bookmarkEnd w:id="0"/>
    </w:p>
    <w:p w:rsidR="001C4C8D" w:rsidRDefault="001C4C8D" w:rsidP="00222A19">
      <w:pPr>
        <w:rPr>
          <w:u w:val="single"/>
        </w:rPr>
      </w:pPr>
    </w:p>
    <w:p w:rsidR="001C4C8D" w:rsidRDefault="001C4C8D" w:rsidP="00222A19">
      <w:pPr>
        <w:rPr>
          <w:u w:val="single"/>
        </w:rPr>
      </w:pPr>
    </w:p>
    <w:p w:rsidR="001C4C8D" w:rsidRDefault="001C4C8D" w:rsidP="00222A19">
      <w:pPr>
        <w:rPr>
          <w:u w:val="single"/>
        </w:rPr>
      </w:pPr>
    </w:p>
    <w:p w:rsidR="001C4C8D" w:rsidRDefault="001C4C8D" w:rsidP="00222A19">
      <w:pPr>
        <w:rPr>
          <w:u w:val="single"/>
        </w:rPr>
      </w:pPr>
    </w:p>
    <w:p w:rsidR="001C4C8D" w:rsidRDefault="001C4C8D" w:rsidP="00222A19">
      <w:pPr>
        <w:rPr>
          <w:u w:val="single"/>
        </w:rPr>
      </w:pPr>
    </w:p>
    <w:p w:rsidR="001C4C8D" w:rsidRDefault="001C4C8D" w:rsidP="00222A19">
      <w:pPr>
        <w:rPr>
          <w:u w:val="single"/>
        </w:rPr>
      </w:pPr>
    </w:p>
    <w:p w:rsidR="001C4C8D" w:rsidRDefault="001C4C8D" w:rsidP="00222A19">
      <w:pPr>
        <w:rPr>
          <w:u w:val="single"/>
        </w:rPr>
      </w:pPr>
    </w:p>
    <w:p w:rsidR="001C4C8D" w:rsidRDefault="001C4C8D" w:rsidP="00222A19">
      <w:pPr>
        <w:rPr>
          <w:u w:val="single"/>
        </w:rPr>
      </w:pPr>
    </w:p>
    <w:p w:rsidR="001C4C8D" w:rsidRDefault="001C4C8D" w:rsidP="00222A19">
      <w:pPr>
        <w:rPr>
          <w:u w:val="single"/>
        </w:rPr>
      </w:pPr>
    </w:p>
    <w:p w:rsidR="001C4C8D" w:rsidRDefault="001C4C8D" w:rsidP="00222A19">
      <w:pPr>
        <w:rPr>
          <w:u w:val="single"/>
        </w:rPr>
      </w:pPr>
    </w:p>
    <w:p w:rsidR="00FE3A97" w:rsidRDefault="00B71C8F" w:rsidP="00222A19">
      <w:pPr>
        <w:rPr>
          <w:u w:val="single"/>
        </w:rPr>
      </w:pPr>
      <w:r>
        <w:rPr>
          <w:u w:val="single"/>
        </w:rPr>
        <w:t>AU</w:t>
      </w:r>
      <w:r w:rsidR="00FE3A97" w:rsidRPr="00FE3A97">
        <w:rPr>
          <w:u w:val="single"/>
        </w:rPr>
        <w:t>C-ROC Curve</w:t>
      </w:r>
      <w:r w:rsidR="00FE3A97">
        <w:rPr>
          <w:u w:val="single"/>
        </w:rPr>
        <w:t>:</w:t>
      </w:r>
      <w:r w:rsidR="001C4C8D">
        <w:rPr>
          <w:u w:val="single"/>
        </w:rPr>
        <w:t xml:space="preserve"> </w:t>
      </w:r>
    </w:p>
    <w:p w:rsidR="00B71C8F" w:rsidRDefault="00B71C8F" w:rsidP="00222A19">
      <w:pPr>
        <w:rPr>
          <w:u w:val="single"/>
        </w:rPr>
      </w:pPr>
    </w:p>
    <w:p w:rsidR="00B71C8F" w:rsidRPr="00B71C8F" w:rsidRDefault="00B71C8F" w:rsidP="00222A19">
      <w:r>
        <w:t>AUC-ROC Curve is a performance measurement for classification problem at various thresholds settings</w:t>
      </w:r>
      <w:r w:rsidR="00381E8D">
        <w:t xml:space="preserve">. ROC is considered as a probability curve whereas AUC represents degree or measures of seperability.  It tells us how much model is capable of distinguishing between classes. </w:t>
      </w:r>
    </w:p>
    <w:p w:rsidR="001C4C8D" w:rsidRDefault="001C4C8D" w:rsidP="00222A19">
      <w:pPr>
        <w:rPr>
          <w:u w:val="single"/>
        </w:rPr>
      </w:pPr>
    </w:p>
    <w:p w:rsidR="001C4C8D" w:rsidRDefault="001C4C8D" w:rsidP="00222A19">
      <w:pPr>
        <w:rPr>
          <w:u w:val="single"/>
        </w:rPr>
      </w:pPr>
      <w:r w:rsidRPr="001C4C8D">
        <w:rPr>
          <w:u w:val="single"/>
        </w:rPr>
        <w:drawing>
          <wp:inline distT="0" distB="0" distL="0" distR="0" wp14:anchorId="3EC5B0FD" wp14:editId="0D392422">
            <wp:extent cx="5534797" cy="512516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4797" cy="5125165"/>
                    </a:xfrm>
                    <a:prstGeom prst="rect">
                      <a:avLst/>
                    </a:prstGeom>
                  </pic:spPr>
                </pic:pic>
              </a:graphicData>
            </a:graphic>
          </wp:inline>
        </w:drawing>
      </w:r>
    </w:p>
    <w:p w:rsidR="00FE3A97" w:rsidRDefault="00FE3A97" w:rsidP="00222A19">
      <w:pPr>
        <w:rPr>
          <w:u w:val="single"/>
        </w:rPr>
      </w:pPr>
    </w:p>
    <w:p w:rsidR="00FE3A97" w:rsidRDefault="00FE3A97" w:rsidP="00222A19">
      <w:pPr>
        <w:rPr>
          <w:u w:val="single"/>
        </w:rPr>
      </w:pPr>
    </w:p>
    <w:p w:rsidR="00FE3A97" w:rsidRPr="001C4C8D" w:rsidRDefault="001C4C8D" w:rsidP="00222A19">
      <w:r w:rsidRPr="001C4C8D">
        <w:t>Plotting AUC ROC Curve</w:t>
      </w:r>
      <w:r w:rsidR="00B71C8F">
        <w:t xml:space="preserve"> to see the false positive rate and true positive rate.</w:t>
      </w:r>
    </w:p>
    <w:p w:rsidR="001C4C8D" w:rsidRDefault="001C4C8D" w:rsidP="00222A19">
      <w:r>
        <w:t xml:space="preserve">          </w:t>
      </w:r>
      <w:r w:rsidR="00FE3A97">
        <w:t xml:space="preserve">        </w:t>
      </w:r>
      <w:r w:rsidRPr="001C4C8D">
        <w:drawing>
          <wp:inline distT="0" distB="0" distL="0" distR="0" wp14:anchorId="14E3A4D4" wp14:editId="21B11C50">
            <wp:extent cx="5732145" cy="1197610"/>
            <wp:effectExtent l="0" t="0" r="190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1197610"/>
                    </a:xfrm>
                    <a:prstGeom prst="rect">
                      <a:avLst/>
                    </a:prstGeom>
                  </pic:spPr>
                </pic:pic>
              </a:graphicData>
            </a:graphic>
          </wp:inline>
        </w:drawing>
      </w:r>
      <w:r w:rsidR="00FE3A97">
        <w:t xml:space="preserve">                               </w:t>
      </w:r>
      <w:r w:rsidR="00173FDF">
        <w:t xml:space="preserve">                        </w:t>
      </w:r>
    </w:p>
    <w:p w:rsidR="0007753A" w:rsidRDefault="00173FDF" w:rsidP="00222A19">
      <w:r>
        <w:lastRenderedPageBreak/>
        <w:t xml:space="preserve">  </w:t>
      </w:r>
      <w:r w:rsidR="001C4C8D">
        <w:t xml:space="preserve">                    </w:t>
      </w:r>
      <w:r>
        <w:t xml:space="preserve">     </w:t>
      </w:r>
      <w:r w:rsidR="00FE3A97">
        <w:rPr>
          <w:noProof/>
          <w:lang w:val="en-IN" w:eastAsia="en-IN"/>
        </w:rPr>
        <w:drawing>
          <wp:inline distT="0" distB="0" distL="0" distR="0" wp14:anchorId="475AE628" wp14:editId="053C5810">
            <wp:extent cx="3676650"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76650" cy="2647950"/>
                    </a:xfrm>
                    <a:prstGeom prst="rect">
                      <a:avLst/>
                    </a:prstGeom>
                    <a:noFill/>
                  </pic:spPr>
                </pic:pic>
              </a:graphicData>
            </a:graphic>
          </wp:inline>
        </w:drawing>
      </w:r>
      <w:r w:rsidR="00FE3A97">
        <w:t xml:space="preserve">      </w:t>
      </w:r>
    </w:p>
    <w:p w:rsidR="0007753A" w:rsidRDefault="0007753A" w:rsidP="00222A19"/>
    <w:p w:rsidR="0007753A" w:rsidRDefault="0007753A" w:rsidP="00222A19"/>
    <w:p w:rsidR="0007753A" w:rsidRDefault="0007753A" w:rsidP="00222A19"/>
    <w:p w:rsidR="0007753A" w:rsidRDefault="0007753A" w:rsidP="00222A19"/>
    <w:p w:rsidR="00173FDF" w:rsidRDefault="00A109AC" w:rsidP="00222A19">
      <w:pPr>
        <w:rPr>
          <w:b/>
        </w:rPr>
      </w:pPr>
      <w:r w:rsidRPr="00A109AC">
        <w:rPr>
          <w:b/>
        </w:rPr>
        <w:t>CONCLUDING REMARKS</w:t>
      </w:r>
    </w:p>
    <w:p w:rsidR="00A109AC" w:rsidRDefault="00A109AC" w:rsidP="00222A19">
      <w:pPr>
        <w:rPr>
          <w:b/>
        </w:rPr>
      </w:pPr>
    </w:p>
    <w:p w:rsidR="00A109AC" w:rsidRDefault="00A109AC" w:rsidP="00222A19">
      <w:pPr>
        <w:rPr>
          <w:b/>
        </w:rPr>
      </w:pPr>
    </w:p>
    <w:p w:rsidR="00A109AC" w:rsidRDefault="00A109AC" w:rsidP="00222A19">
      <w:pPr>
        <w:rPr>
          <w:u w:val="single"/>
        </w:rPr>
      </w:pPr>
      <w:r w:rsidRPr="00A109AC">
        <w:rPr>
          <w:u w:val="single"/>
        </w:rPr>
        <w:t>Saving the model</w:t>
      </w:r>
      <w:r>
        <w:rPr>
          <w:u w:val="single"/>
        </w:rPr>
        <w:t>:</w:t>
      </w:r>
    </w:p>
    <w:p w:rsidR="00A109AC" w:rsidRDefault="00A109AC" w:rsidP="00222A19">
      <w:pPr>
        <w:rPr>
          <w:u w:val="single"/>
        </w:rPr>
      </w:pPr>
    </w:p>
    <w:p w:rsidR="00A109AC" w:rsidRDefault="00A109AC" w:rsidP="00222A19">
      <w:r w:rsidRPr="00A109AC">
        <w:t>The model is ready and we will save the model</w:t>
      </w:r>
      <w:r w:rsidR="001C4C8D">
        <w:t xml:space="preserve"> in ‘pkl’ format for future reference.</w:t>
      </w:r>
    </w:p>
    <w:p w:rsidR="001C4C8D" w:rsidRDefault="001C4C8D" w:rsidP="00222A19"/>
    <w:p w:rsidR="001C4C8D" w:rsidRDefault="001C4C8D" w:rsidP="00222A19">
      <w:r w:rsidRPr="001C4C8D">
        <w:drawing>
          <wp:inline distT="0" distB="0" distL="0" distR="0" wp14:anchorId="57D1E0D2" wp14:editId="2216321E">
            <wp:extent cx="5732145" cy="128270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1282700"/>
                    </a:xfrm>
                    <a:prstGeom prst="rect">
                      <a:avLst/>
                    </a:prstGeom>
                  </pic:spPr>
                </pic:pic>
              </a:graphicData>
            </a:graphic>
          </wp:inline>
        </w:drawing>
      </w:r>
    </w:p>
    <w:p w:rsidR="00A109AC" w:rsidRDefault="00A109AC" w:rsidP="00222A19"/>
    <w:p w:rsidR="00A109AC" w:rsidRDefault="00A109AC" w:rsidP="00222A19">
      <w:r w:rsidRPr="00A109AC">
        <w:rPr>
          <w:u w:val="single"/>
        </w:rPr>
        <w:t>Predict the model</w:t>
      </w:r>
      <w:r>
        <w:t>:</w:t>
      </w:r>
      <w:r w:rsidR="001C4C8D">
        <w:t xml:space="preserve"> </w:t>
      </w:r>
    </w:p>
    <w:p w:rsidR="001C4C8D" w:rsidRDefault="001C4C8D" w:rsidP="00222A19"/>
    <w:p w:rsidR="001C4C8D" w:rsidRDefault="001C4C8D" w:rsidP="00222A19">
      <w:r>
        <w:t>Once, we are done with saving the model for future reference, we will predict the model with the actual trained data set.</w:t>
      </w:r>
    </w:p>
    <w:p w:rsidR="001C4C8D" w:rsidRDefault="001C4C8D" w:rsidP="00222A19"/>
    <w:p w:rsidR="001C4C8D" w:rsidRPr="00A109AC" w:rsidRDefault="001C4C8D" w:rsidP="00222A19">
      <w:r w:rsidRPr="001C4C8D">
        <w:lastRenderedPageBreak/>
        <w:drawing>
          <wp:inline distT="0" distB="0" distL="0" distR="0" wp14:anchorId="07692BA8" wp14:editId="19A16D96">
            <wp:extent cx="5732145" cy="410083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4100830"/>
                    </a:xfrm>
                    <a:prstGeom prst="rect">
                      <a:avLst/>
                    </a:prstGeom>
                  </pic:spPr>
                </pic:pic>
              </a:graphicData>
            </a:graphic>
          </wp:inline>
        </w:drawing>
      </w:r>
    </w:p>
    <w:p w:rsidR="0007753A" w:rsidRDefault="0007753A" w:rsidP="00222A19"/>
    <w:p w:rsidR="00A109AC" w:rsidRDefault="00A109AC" w:rsidP="00222A19"/>
    <w:p w:rsidR="00B6579F" w:rsidRDefault="00B6579F" w:rsidP="00222A19">
      <w:r>
        <w:t>Here, we observe that the predicted model shows the similar relationship with the actual loan status from the train data set, which means the model is predicted correctly.</w:t>
      </w:r>
    </w:p>
    <w:p w:rsidR="000620AD" w:rsidRDefault="000620AD" w:rsidP="00222A19"/>
    <w:p w:rsidR="000620AD" w:rsidRDefault="000620AD" w:rsidP="00222A19">
      <w:r>
        <w:t>In this case study, a Machine Learning model is developed to predict the loan application status</w:t>
      </w:r>
      <w:r w:rsidR="00AE000A">
        <w:t xml:space="preserve">. With the help of above techniques, proposed model is able to predict the loan application status. </w:t>
      </w:r>
    </w:p>
    <w:p w:rsidR="00A109AC" w:rsidRDefault="00BF7941" w:rsidP="00222A19">
      <w:r>
        <w:t xml:space="preserve">This will help the banks in predicting which customer would be eligible and get the loan approved based on these features. This will even help banks in saving their time. This in turn will also help applicants to predict whether they can apply for the loan or not based on the banks eligibility. </w:t>
      </w:r>
    </w:p>
    <w:p w:rsidR="00BF7941" w:rsidRDefault="00BF7941" w:rsidP="00222A19"/>
    <w:p w:rsidR="00BF7941" w:rsidRDefault="00BF7941" w:rsidP="00222A19">
      <w:r>
        <w:t xml:space="preserve">In this way, Machine Learning </w:t>
      </w:r>
      <w:r w:rsidR="000610DB">
        <w:t>techniques can solve this issue in predicting and even reduce manual efforts.</w:t>
      </w:r>
    </w:p>
    <w:p w:rsidR="0007753A" w:rsidRDefault="0007753A" w:rsidP="00222A19"/>
    <w:p w:rsidR="0007753A" w:rsidRDefault="0007753A" w:rsidP="00222A19"/>
    <w:p w:rsidR="002A5389" w:rsidRPr="005C4369" w:rsidRDefault="002A5389" w:rsidP="00222A19"/>
    <w:sectPr w:rsidR="002A5389" w:rsidRPr="005C4369" w:rsidSect="006307C9">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2C28" w:rsidRDefault="00C52C28" w:rsidP="00156F42">
      <w:r>
        <w:separator/>
      </w:r>
    </w:p>
  </w:endnote>
  <w:endnote w:type="continuationSeparator" w:id="0">
    <w:p w:rsidR="00C52C28" w:rsidRDefault="00C52C28" w:rsidP="00156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2C28" w:rsidRDefault="00C52C28" w:rsidP="00156F42">
      <w:r>
        <w:separator/>
      </w:r>
    </w:p>
  </w:footnote>
  <w:footnote w:type="continuationSeparator" w:id="0">
    <w:p w:rsidR="00C52C28" w:rsidRDefault="00C52C28" w:rsidP="00156F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F128CC0"/>
    <w:lvl w:ilvl="0">
      <w:start w:val="1"/>
      <w:numFmt w:val="decimal"/>
      <w:lvlText w:val="%1."/>
      <w:lvlJc w:val="left"/>
      <w:pPr>
        <w:tabs>
          <w:tab w:val="num" w:pos="1800"/>
        </w:tabs>
        <w:ind w:left="1800" w:hanging="360"/>
      </w:pPr>
    </w:lvl>
  </w:abstractNum>
  <w:abstractNum w:abstractNumId="1">
    <w:nsid w:val="FFFFFF7D"/>
    <w:multiLevelType w:val="singleLevel"/>
    <w:tmpl w:val="DAA0AA1C"/>
    <w:lvl w:ilvl="0">
      <w:start w:val="1"/>
      <w:numFmt w:val="decimal"/>
      <w:lvlText w:val="%1."/>
      <w:lvlJc w:val="left"/>
      <w:pPr>
        <w:tabs>
          <w:tab w:val="num" w:pos="1440"/>
        </w:tabs>
        <w:ind w:left="1440" w:hanging="360"/>
      </w:pPr>
    </w:lvl>
  </w:abstractNum>
  <w:abstractNum w:abstractNumId="2">
    <w:nsid w:val="FFFFFF7E"/>
    <w:multiLevelType w:val="singleLevel"/>
    <w:tmpl w:val="C6928A44"/>
    <w:lvl w:ilvl="0">
      <w:start w:val="1"/>
      <w:numFmt w:val="decimal"/>
      <w:lvlText w:val="%1."/>
      <w:lvlJc w:val="left"/>
      <w:pPr>
        <w:tabs>
          <w:tab w:val="num" w:pos="1080"/>
        </w:tabs>
        <w:ind w:left="1080" w:hanging="360"/>
      </w:pPr>
    </w:lvl>
  </w:abstractNum>
  <w:abstractNum w:abstractNumId="3">
    <w:nsid w:val="FFFFFF7F"/>
    <w:multiLevelType w:val="singleLevel"/>
    <w:tmpl w:val="75ACADB0"/>
    <w:lvl w:ilvl="0">
      <w:start w:val="1"/>
      <w:numFmt w:val="decimal"/>
      <w:lvlText w:val="%1."/>
      <w:lvlJc w:val="left"/>
      <w:pPr>
        <w:tabs>
          <w:tab w:val="num" w:pos="720"/>
        </w:tabs>
        <w:ind w:left="720" w:hanging="360"/>
      </w:pPr>
    </w:lvl>
  </w:abstractNum>
  <w:abstractNum w:abstractNumId="4">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A7202F2"/>
    <w:lvl w:ilvl="0">
      <w:start w:val="1"/>
      <w:numFmt w:val="decimal"/>
      <w:lvlText w:val="%1."/>
      <w:lvlJc w:val="left"/>
      <w:pPr>
        <w:tabs>
          <w:tab w:val="num" w:pos="360"/>
        </w:tabs>
        <w:ind w:left="360" w:hanging="360"/>
      </w:pPr>
    </w:lvl>
  </w:abstractNum>
  <w:abstractNum w:abstractNumId="9">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0F026AB0"/>
    <w:multiLevelType w:val="hybridMultilevel"/>
    <w:tmpl w:val="E17280A4"/>
    <w:lvl w:ilvl="0" w:tplc="0030A1E8">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4">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1DF1686"/>
    <w:multiLevelType w:val="hybridMultilevel"/>
    <w:tmpl w:val="6E345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04A3E0F"/>
    <w:multiLevelType w:val="hybridMultilevel"/>
    <w:tmpl w:val="AF5A87A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9">
    <w:nsid w:val="30AC6AAF"/>
    <w:multiLevelType w:val="hybridMultilevel"/>
    <w:tmpl w:val="926CA2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6190C5D"/>
    <w:multiLevelType w:val="hybridMultilevel"/>
    <w:tmpl w:val="DB3ADB88"/>
    <w:lvl w:ilvl="0" w:tplc="E38282D6">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21">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nsid w:val="42F27E44"/>
    <w:multiLevelType w:val="hybridMultilevel"/>
    <w:tmpl w:val="915CE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nsid w:val="4D807BA6"/>
    <w:multiLevelType w:val="hybridMultilevel"/>
    <w:tmpl w:val="0D5035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8B97DB5"/>
    <w:multiLevelType w:val="hybridMultilevel"/>
    <w:tmpl w:val="DDA8F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4CF7BB4"/>
    <w:multiLevelType w:val="hybridMultilevel"/>
    <w:tmpl w:val="6E345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7"/>
  </w:num>
  <w:num w:numId="2">
    <w:abstractNumId w:val="12"/>
  </w:num>
  <w:num w:numId="3">
    <w:abstractNumId w:val="10"/>
  </w:num>
  <w:num w:numId="4">
    <w:abstractNumId w:val="29"/>
  </w:num>
  <w:num w:numId="5">
    <w:abstractNumId w:val="14"/>
  </w:num>
  <w:num w:numId="6">
    <w:abstractNumId w:val="21"/>
  </w:num>
  <w:num w:numId="7">
    <w:abstractNumId w:val="24"/>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7"/>
  </w:num>
  <w:num w:numId="20">
    <w:abstractNumId w:val="28"/>
  </w:num>
  <w:num w:numId="21">
    <w:abstractNumId w:val="23"/>
  </w:num>
  <w:num w:numId="22">
    <w:abstractNumId w:val="11"/>
  </w:num>
  <w:num w:numId="23">
    <w:abstractNumId w:val="31"/>
  </w:num>
  <w:num w:numId="24">
    <w:abstractNumId w:val="26"/>
  </w:num>
  <w:num w:numId="25">
    <w:abstractNumId w:val="18"/>
  </w:num>
  <w:num w:numId="26">
    <w:abstractNumId w:val="13"/>
  </w:num>
  <w:num w:numId="27">
    <w:abstractNumId w:val="20"/>
  </w:num>
  <w:num w:numId="28">
    <w:abstractNumId w:val="25"/>
  </w:num>
  <w:num w:numId="29">
    <w:abstractNumId w:val="30"/>
  </w:num>
  <w:num w:numId="30">
    <w:abstractNumId w:val="15"/>
  </w:num>
  <w:num w:numId="31">
    <w:abstractNumId w:val="22"/>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373"/>
    <w:rsid w:val="000127E4"/>
    <w:rsid w:val="00013CA8"/>
    <w:rsid w:val="00043937"/>
    <w:rsid w:val="000610DB"/>
    <w:rsid w:val="000620AD"/>
    <w:rsid w:val="0007753A"/>
    <w:rsid w:val="000830C7"/>
    <w:rsid w:val="000C4216"/>
    <w:rsid w:val="000D6B12"/>
    <w:rsid w:val="000D71FE"/>
    <w:rsid w:val="00103FE0"/>
    <w:rsid w:val="00156F42"/>
    <w:rsid w:val="00171B24"/>
    <w:rsid w:val="00173FDF"/>
    <w:rsid w:val="001B2376"/>
    <w:rsid w:val="001C4C8D"/>
    <w:rsid w:val="001C71AF"/>
    <w:rsid w:val="00200983"/>
    <w:rsid w:val="00204F06"/>
    <w:rsid w:val="00217E02"/>
    <w:rsid w:val="00222A19"/>
    <w:rsid w:val="002A0051"/>
    <w:rsid w:val="002A5389"/>
    <w:rsid w:val="002C2315"/>
    <w:rsid w:val="002D1700"/>
    <w:rsid w:val="003103F7"/>
    <w:rsid w:val="003324D3"/>
    <w:rsid w:val="00332C2A"/>
    <w:rsid w:val="00336362"/>
    <w:rsid w:val="00381E8D"/>
    <w:rsid w:val="003907AE"/>
    <w:rsid w:val="00396014"/>
    <w:rsid w:val="003961F2"/>
    <w:rsid w:val="003B0463"/>
    <w:rsid w:val="003D0189"/>
    <w:rsid w:val="003E1921"/>
    <w:rsid w:val="003E2A1E"/>
    <w:rsid w:val="003F0049"/>
    <w:rsid w:val="0042214A"/>
    <w:rsid w:val="0045148C"/>
    <w:rsid w:val="004633EF"/>
    <w:rsid w:val="0048041E"/>
    <w:rsid w:val="004C3373"/>
    <w:rsid w:val="00514682"/>
    <w:rsid w:val="00546BD3"/>
    <w:rsid w:val="0055599E"/>
    <w:rsid w:val="005A738A"/>
    <w:rsid w:val="005B5D76"/>
    <w:rsid w:val="005C06B6"/>
    <w:rsid w:val="005C3CB6"/>
    <w:rsid w:val="005C4369"/>
    <w:rsid w:val="005C7693"/>
    <w:rsid w:val="005D55D3"/>
    <w:rsid w:val="005E52DD"/>
    <w:rsid w:val="006307C9"/>
    <w:rsid w:val="006363C0"/>
    <w:rsid w:val="00645252"/>
    <w:rsid w:val="00670F28"/>
    <w:rsid w:val="006D3D74"/>
    <w:rsid w:val="007031BC"/>
    <w:rsid w:val="00733E7D"/>
    <w:rsid w:val="007618D7"/>
    <w:rsid w:val="007953E6"/>
    <w:rsid w:val="00795FAA"/>
    <w:rsid w:val="007E2A54"/>
    <w:rsid w:val="007F45BC"/>
    <w:rsid w:val="0083569A"/>
    <w:rsid w:val="00895676"/>
    <w:rsid w:val="008F26CE"/>
    <w:rsid w:val="009400B1"/>
    <w:rsid w:val="009456F3"/>
    <w:rsid w:val="009B50FF"/>
    <w:rsid w:val="00A0092C"/>
    <w:rsid w:val="00A109AC"/>
    <w:rsid w:val="00A13E37"/>
    <w:rsid w:val="00A16C78"/>
    <w:rsid w:val="00A9204E"/>
    <w:rsid w:val="00AB5F3B"/>
    <w:rsid w:val="00AE000A"/>
    <w:rsid w:val="00AF538D"/>
    <w:rsid w:val="00B05BFA"/>
    <w:rsid w:val="00B46F80"/>
    <w:rsid w:val="00B6579F"/>
    <w:rsid w:val="00B71C8F"/>
    <w:rsid w:val="00B80EBD"/>
    <w:rsid w:val="00BB5ED7"/>
    <w:rsid w:val="00BF35BD"/>
    <w:rsid w:val="00BF7941"/>
    <w:rsid w:val="00C02DFE"/>
    <w:rsid w:val="00C22836"/>
    <w:rsid w:val="00C26ABF"/>
    <w:rsid w:val="00C37375"/>
    <w:rsid w:val="00C42224"/>
    <w:rsid w:val="00C52C28"/>
    <w:rsid w:val="00C5641B"/>
    <w:rsid w:val="00C62422"/>
    <w:rsid w:val="00C8606D"/>
    <w:rsid w:val="00CC2ED7"/>
    <w:rsid w:val="00D32BE5"/>
    <w:rsid w:val="00D51013"/>
    <w:rsid w:val="00DB47A2"/>
    <w:rsid w:val="00DE724B"/>
    <w:rsid w:val="00DF2979"/>
    <w:rsid w:val="00E000A1"/>
    <w:rsid w:val="00E106DB"/>
    <w:rsid w:val="00E47316"/>
    <w:rsid w:val="00E7554C"/>
    <w:rsid w:val="00E87F2D"/>
    <w:rsid w:val="00EC446B"/>
    <w:rsid w:val="00F16E71"/>
    <w:rsid w:val="00F65537"/>
    <w:rsid w:val="00FA3D45"/>
    <w:rsid w:val="00FB5361"/>
    <w:rsid w:val="00FD483F"/>
    <w:rsid w:val="00FE3A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C235D1-FB6C-4E98-AAD6-694B7D8DF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5146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291301">
      <w:bodyDiv w:val="1"/>
      <w:marLeft w:val="0"/>
      <w:marRight w:val="0"/>
      <w:marTop w:val="0"/>
      <w:marBottom w:val="0"/>
      <w:divBdr>
        <w:top w:val="none" w:sz="0" w:space="0" w:color="auto"/>
        <w:left w:val="none" w:sz="0" w:space="0" w:color="auto"/>
        <w:bottom w:val="none" w:sz="0" w:space="0" w:color="auto"/>
        <w:right w:val="none" w:sz="0" w:space="0" w:color="auto"/>
      </w:divBdr>
    </w:div>
    <w:div w:id="571886575">
      <w:bodyDiv w:val="1"/>
      <w:marLeft w:val="0"/>
      <w:marRight w:val="0"/>
      <w:marTop w:val="0"/>
      <w:marBottom w:val="0"/>
      <w:divBdr>
        <w:top w:val="none" w:sz="0" w:space="0" w:color="auto"/>
        <w:left w:val="none" w:sz="0" w:space="0" w:color="auto"/>
        <w:bottom w:val="none" w:sz="0" w:space="0" w:color="auto"/>
        <w:right w:val="none" w:sz="0" w:space="0" w:color="auto"/>
      </w:divBdr>
    </w:div>
    <w:div w:id="801387561">
      <w:bodyDiv w:val="1"/>
      <w:marLeft w:val="0"/>
      <w:marRight w:val="0"/>
      <w:marTop w:val="0"/>
      <w:marBottom w:val="0"/>
      <w:divBdr>
        <w:top w:val="none" w:sz="0" w:space="0" w:color="auto"/>
        <w:left w:val="none" w:sz="0" w:space="0" w:color="auto"/>
        <w:bottom w:val="none" w:sz="0" w:space="0" w:color="auto"/>
        <w:right w:val="none" w:sz="0" w:space="0" w:color="auto"/>
      </w:divBdr>
    </w:div>
    <w:div w:id="876160935">
      <w:bodyDiv w:val="1"/>
      <w:marLeft w:val="0"/>
      <w:marRight w:val="0"/>
      <w:marTop w:val="0"/>
      <w:marBottom w:val="0"/>
      <w:divBdr>
        <w:top w:val="none" w:sz="0" w:space="0" w:color="auto"/>
        <w:left w:val="none" w:sz="0" w:space="0" w:color="auto"/>
        <w:bottom w:val="none" w:sz="0" w:space="0" w:color="auto"/>
        <w:right w:val="none" w:sz="0" w:space="0" w:color="auto"/>
      </w:divBdr>
    </w:div>
    <w:div w:id="987436450">
      <w:bodyDiv w:val="1"/>
      <w:marLeft w:val="0"/>
      <w:marRight w:val="0"/>
      <w:marTop w:val="0"/>
      <w:marBottom w:val="0"/>
      <w:divBdr>
        <w:top w:val="none" w:sz="0" w:space="0" w:color="auto"/>
        <w:left w:val="none" w:sz="0" w:space="0" w:color="auto"/>
        <w:bottom w:val="none" w:sz="0" w:space="0" w:color="auto"/>
        <w:right w:val="none" w:sz="0" w:space="0" w:color="auto"/>
      </w:divBdr>
    </w:div>
    <w:div w:id="1257909705">
      <w:bodyDiv w:val="1"/>
      <w:marLeft w:val="0"/>
      <w:marRight w:val="0"/>
      <w:marTop w:val="0"/>
      <w:marBottom w:val="0"/>
      <w:divBdr>
        <w:top w:val="none" w:sz="0" w:space="0" w:color="auto"/>
        <w:left w:val="none" w:sz="0" w:space="0" w:color="auto"/>
        <w:bottom w:val="none" w:sz="0" w:space="0" w:color="auto"/>
        <w:right w:val="none" w:sz="0" w:space="0" w:color="auto"/>
      </w:divBdr>
    </w:div>
    <w:div w:id="202952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sh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1915</TotalTime>
  <Pages>24</Pages>
  <Words>2180</Words>
  <Characters>12426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yashna shah</dc:creator>
  <cp:keywords/>
  <dc:description/>
  <cp:lastModifiedBy>Microsoft account</cp:lastModifiedBy>
  <cp:revision>19</cp:revision>
  <dcterms:created xsi:type="dcterms:W3CDTF">2022-02-20T10:37:00Z</dcterms:created>
  <dcterms:modified xsi:type="dcterms:W3CDTF">2022-02-23T17:28:00Z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